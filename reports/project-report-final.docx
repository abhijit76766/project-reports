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Default ContentType="image/png" Extension="png"/>
  <Default ContentType="image/jpg" Extension="jpg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Times New Roman" w:cs="Times New Roman" w:eastAsia="Times New Roman" w:hAnsi="Times New Roman"/>
          <w:sz w:val="36"/>
          <w:szCs w:val="36"/>
        </w:rPr>
        <w:jc w:val="center"/>
        <w:spacing w:before="59"/>
        <w:ind w:left="3065" w:right="2903"/>
      </w:pPr>
      <w:r>
        <w:rPr>
          <w:rFonts w:ascii="Times New Roman" w:cs="Times New Roman" w:eastAsia="Times New Roman" w:hAnsi="Times New Roman"/>
          <w:b/>
          <w:sz w:val="36"/>
          <w:szCs w:val="36"/>
        </w:rPr>
        <w:t>FILE ZIPPER SOFTWARE</w:t>
      </w:r>
      <w:r>
        <w:rPr>
          <w:rFonts w:ascii="Times New Roman" w:cs="Times New Roman" w:eastAsia="Times New Roman" w:hAnsi="Times New Roman"/>
          <w:sz w:val="36"/>
          <w:szCs w:val="36"/>
        </w:rPr>
      </w:r>
    </w:p>
    <w:p>
      <w:pPr>
        <w:rPr>
          <w:sz w:val="20"/>
          <w:szCs w:val="20"/>
        </w:rPr>
        <w:jc w:val="left"/>
        <w:spacing w:before="5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6"/>
          <w:szCs w:val="36"/>
        </w:rPr>
        <w:jc w:val="center"/>
        <w:ind w:left="3392" w:right="3214"/>
      </w:pPr>
      <w:r>
        <w:rPr>
          <w:rFonts w:ascii="Times New Roman" w:cs="Times New Roman" w:eastAsia="Times New Roman" w:hAnsi="Times New Roman"/>
          <w:b/>
          <w:sz w:val="36"/>
          <w:szCs w:val="36"/>
        </w:rPr>
        <w:t>(using Huffman Coding)</w:t>
      </w:r>
      <w:r>
        <w:rPr>
          <w:rFonts w:ascii="Times New Roman" w:cs="Times New Roman" w:eastAsia="Times New Roman" w:hAnsi="Times New Roman"/>
          <w:sz w:val="36"/>
          <w:szCs w:val="3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line="320" w:lineRule="exact"/>
        <w:ind w:left="3938" w:right="3625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A PROJECT REPORT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ind w:left="4502" w:right="4373"/>
      </w:pPr>
      <w:r>
        <w:rPr>
          <w:rFonts w:ascii="Times New Roman" w:cs="Times New Roman" w:eastAsia="Times New Roman" w:hAnsi="Times New Roman"/>
          <w:b/>
          <w:i/>
          <w:sz w:val="28"/>
          <w:szCs w:val="28"/>
        </w:rPr>
        <w:t>Submitted by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line="260" w:lineRule="exact"/>
        <w:ind w:left="4560" w:right="4571"/>
      </w:pPr>
      <w:r>
        <w:rPr>
          <w:rFonts w:ascii="Times New Roman" w:cs="Times New Roman" w:eastAsia="Times New Roman" w:hAnsi="Times New Roman"/>
          <w:sz w:val="24"/>
          <w:szCs w:val="24"/>
        </w:rPr>
        <w:t>GROUP-176</w:t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9" w:line="360" w:lineRule="exact"/>
        <w:ind w:firstLine="173" w:left="3095" w:right="2902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Ashutosh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Sahoo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position w:val="1"/>
          <w:sz w:val="32"/>
          <w:szCs w:val="32"/>
        </w:rPr>
        <w:t>(23BCE11472)</w:t>
      </w:r>
      <w:r>
        <w:rPr>
          <w:rFonts w:ascii="Times New Roman" w:cs="Times New Roman" w:eastAsia="Times New Roman" w:hAnsi="Times New Roman"/>
          <w:w w:val="99"/>
          <w:position w:val="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position w:val="0"/>
          <w:sz w:val="32"/>
          <w:szCs w:val="32"/>
        </w:rPr>
        <w:t>Debasish</w:t>
      </w:r>
      <w:r>
        <w:rPr>
          <w:rFonts w:ascii="Times New Roman" w:cs="Times New Roman" w:eastAsia="Times New Roman" w:hAnsi="Times New Roman"/>
          <w:b/>
          <w:w w:val="100"/>
          <w:position w:val="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position w:val="0"/>
          <w:sz w:val="32"/>
          <w:szCs w:val="32"/>
        </w:rPr>
        <w:t>Sahoo</w:t>
      </w:r>
      <w:r>
        <w:rPr>
          <w:rFonts w:ascii="Times New Roman" w:cs="Times New Roman" w:eastAsia="Times New Roman" w:hAnsi="Times New Roman"/>
          <w:w w:val="99"/>
          <w:position w:val="1"/>
          <w:sz w:val="32"/>
          <w:szCs w:val="32"/>
        </w:rPr>
        <w:t>(23BCE11178)</w:t>
      </w:r>
      <w:r>
        <w:rPr>
          <w:rFonts w:ascii="Times New Roman" w:cs="Times New Roman" w:eastAsia="Times New Roman" w:hAnsi="Times New Roman"/>
          <w:w w:val="99"/>
          <w:position w:val="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position w:val="0"/>
          <w:sz w:val="32"/>
          <w:szCs w:val="32"/>
        </w:rPr>
        <w:t>Jagatjit</w:t>
      </w:r>
      <w:r>
        <w:rPr>
          <w:rFonts w:ascii="Times New Roman" w:cs="Times New Roman" w:eastAsia="Times New Roman" w:hAnsi="Times New Roman"/>
          <w:b/>
          <w:w w:val="100"/>
          <w:position w:val="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position w:val="0"/>
          <w:sz w:val="32"/>
          <w:szCs w:val="32"/>
        </w:rPr>
        <w:t>Sahoo</w:t>
      </w:r>
      <w:r>
        <w:rPr>
          <w:rFonts w:ascii="Times New Roman" w:cs="Times New Roman" w:eastAsia="Times New Roman" w:hAnsi="Times New Roman"/>
          <w:w w:val="99"/>
          <w:position w:val="1"/>
          <w:sz w:val="32"/>
          <w:szCs w:val="32"/>
        </w:rPr>
        <w:t>(23BCE11114)</w:t>
      </w:r>
      <w:r>
        <w:rPr>
          <w:rFonts w:ascii="Times New Roman" w:cs="Times New Roman" w:eastAsia="Times New Roman" w:hAnsi="Times New Roman"/>
          <w:w w:val="100"/>
          <w:position w:val="0"/>
          <w:sz w:val="32"/>
          <w:szCs w:val="32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line="360" w:lineRule="exact"/>
        <w:ind w:left="3568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Manas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Chavan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(23BCE11812)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line="360" w:lineRule="exact"/>
        <w:ind w:left="3575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Abhijit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Sharma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(23BCE11493)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4"/>
          <w:szCs w:val="14"/>
        </w:rPr>
        <w:jc w:val="left"/>
        <w:spacing w:before="9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20" w:lineRule="exact"/>
        <w:ind w:hanging="2698" w:left="5116" w:right="2181"/>
      </w:pPr>
      <w:r>
        <w:rPr>
          <w:rFonts w:ascii="Times New Roman" w:cs="Times New Roman" w:eastAsia="Times New Roman" w:hAnsi="Times New Roman"/>
          <w:i/>
          <w:sz w:val="28"/>
          <w:szCs w:val="28"/>
        </w:rPr>
        <w:t>in partial  fulfillment  for the  award  of  the  degree</w:t>
      </w:r>
      <w:r>
        <w:rPr>
          <w:rFonts w:ascii="Times New Roman" w:cs="Times New Roman" w:eastAsia="Times New Roman" w:hAnsi="Times New Roman"/>
          <w:i/>
          <w:sz w:val="28"/>
          <w:szCs w:val="28"/>
        </w:rPr>
        <w:t> of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6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center"/>
        <w:ind w:left="2799" w:right="2812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BACHELOR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OF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TECHNOLOGY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26"/>
          <w:szCs w:val="26"/>
        </w:rPr>
        <w:jc w:val="left"/>
        <w:spacing w:before="11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5086" w:right="5098"/>
      </w:pPr>
      <w:r>
        <w:rPr>
          <w:rFonts w:ascii="Times New Roman" w:cs="Times New Roman" w:eastAsia="Times New Roman" w:hAnsi="Times New Roman"/>
          <w:i/>
          <w:sz w:val="24"/>
          <w:szCs w:val="24"/>
        </w:rPr>
        <w:t>in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before="6"/>
        <w:ind w:left="3710" w:right="3721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COMPUTER SCIENCE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4"/>
          <w:szCs w:val="14"/>
        </w:rPr>
        <w:jc w:val="left"/>
        <w:spacing w:before="5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3575"/>
      </w:pPr>
      <w:r>
        <w:pict>
          <v:shape style="width:164.95pt;height:63.1pt" type="#_x0000_t75">
            <v:imagedata o:title="" r:id="rId5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0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ind w:left="1384" w:right="1392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SCHOOL OF COMPUTING SCIENCE AND ENGINEERING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25" w:line="540" w:lineRule="exact"/>
        <w:ind w:firstLine="96" w:left="3201" w:right="3020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VIT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BHOPAL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UNIVERSITY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 KOTHRI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KALAN,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SEHORE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center"/>
        <w:spacing w:line="320" w:lineRule="exact"/>
        <w:ind w:left="3025" w:right="3034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MADHYA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PRADESH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466114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ind w:left="4293" w:right="4304"/>
        <w:sectPr>
          <w:pgNumType w:start="1"/>
          <w:pgMar w:bottom="280" w:footer="888" w:left="1060" w:right="720" w:top="1220"/>
          <w:footerReference r:id="rId4" w:type="default"/>
          <w:type w:val="continuous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December 2024</w:t>
      </w:r>
    </w:p>
    <w:p>
      <w:pPr>
        <w:rPr>
          <w:sz w:val="14"/>
          <w:szCs w:val="14"/>
        </w:rPr>
        <w:jc w:val="left"/>
        <w:spacing w:before="8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6"/>
          <w:szCs w:val="36"/>
        </w:rPr>
        <w:jc w:val="center"/>
        <w:spacing w:before="13"/>
        <w:ind w:left="527" w:right="541"/>
      </w:pPr>
      <w:r>
        <w:rPr>
          <w:rFonts w:ascii="Times New Roman" w:cs="Times New Roman" w:eastAsia="Times New Roman" w:hAnsi="Times New Roman"/>
          <w:b/>
          <w:sz w:val="36"/>
          <w:szCs w:val="36"/>
        </w:rPr>
        <w:t>VIT BHOPAL UNIVERSITY, KOTHRI KALAN, SEHORE</w:t>
      </w:r>
      <w:r>
        <w:rPr>
          <w:rFonts w:ascii="Times New Roman" w:cs="Times New Roman" w:eastAsia="Times New Roman" w:hAnsi="Times New Roman"/>
          <w:b/>
          <w:sz w:val="36"/>
          <w:szCs w:val="36"/>
        </w:rPr>
        <w:t> MADHYA PRADESH </w:t>
      </w:r>
      <w:r>
        <w:rPr>
          <w:rFonts w:ascii="Times New Roman" w:cs="Times New Roman" w:eastAsia="Times New Roman" w:hAnsi="Times New Roman"/>
          <w:b/>
          <w:sz w:val="36"/>
          <w:szCs w:val="36"/>
        </w:rPr>
        <w:t>– </w:t>
      </w:r>
      <w:r>
        <w:rPr>
          <w:rFonts w:ascii="Times New Roman" w:cs="Times New Roman" w:eastAsia="Times New Roman" w:hAnsi="Times New Roman"/>
          <w:b/>
          <w:sz w:val="36"/>
          <w:szCs w:val="36"/>
        </w:rPr>
        <w:t>466114</w:t>
      </w:r>
      <w:r>
        <w:rPr>
          <w:rFonts w:ascii="Times New Roman" w:cs="Times New Roman" w:eastAsia="Times New Roman" w:hAnsi="Times New Roman"/>
          <w:sz w:val="36"/>
          <w:szCs w:val="3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center"/>
        <w:ind w:left="3183" w:right="3200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BONAFIDE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CERTIFICATE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line="475" w:lineRule="auto"/>
        <w:ind w:hanging="2" w:left="140" w:right="97"/>
      </w:pP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Certified that this project report titled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“ FILE ZIPPER SOFTWARE ”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is the bonafide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work  of  “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Ashutosh  Sahoo(23BCE11472),  Debasish  Sahoo(23BCE11178),  Jagatjit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Sahoo(23BCE11114), Manas Chavan(23BCE11812), Abhijit Sharma(23BCE11493) ”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  <w:t>who carried out the project work under my supervision. Certified further that to the best of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  <w:t> my   knowledge   the   work   reported   at   this   time   does   not   form   part   of   any   other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  <w:t> project/research  work  based  on  which  a  degree  or  award  was  conferred  on  an  earlier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  <w:t> occasion on this or any other candidate.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1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ind w:left="198" w:right="1514"/>
      </w:pPr>
      <w:r>
        <w:rPr>
          <w:rFonts w:ascii="Times New Roman" w:cs="Times New Roman" w:eastAsia="Times New Roman" w:hAnsi="Times New Roman"/>
          <w:b/>
          <w:sz w:val="24"/>
          <w:szCs w:val="24"/>
        </w:rPr>
        <w:t>Dr. VIKAS PANTHI, Program Chair                           Dr. AJEET SINGH, Supervisor</w:t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1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ind w:left="198" w:right="357"/>
      </w:pPr>
      <w:r>
        <w:rPr>
          <w:rFonts w:ascii="Times New Roman" w:cs="Times New Roman" w:eastAsia="Times New Roman" w:hAnsi="Times New Roman"/>
          <w:sz w:val="24"/>
          <w:szCs w:val="24"/>
        </w:rPr>
        <w:t>School of Computer Science and Engineering                  School of Computer Science and Engineering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6600" w:val="left"/>
        </w:tabs>
        <w:jc w:val="left"/>
        <w:spacing w:line="720" w:lineRule="auto"/>
        <w:ind w:firstLine="60" w:left="138" w:right="1805"/>
        <w:sectPr>
          <w:pgMar w:bottom="280" w:footer="888" w:header="0" w:left="1060" w:right="720" w:top="1480"/>
          <w:pgSz w:h="15840" w:w="12240"/>
        </w:sectPr>
      </w:pPr>
      <w:r>
        <w:rPr>
          <w:rFonts w:ascii="Times New Roman" w:cs="Times New Roman" w:eastAsia="Times New Roman" w:hAnsi="Times New Roman"/>
          <w:sz w:val="24"/>
          <w:szCs w:val="24"/>
        </w:rPr>
        <w:t>VIT BHOPAL UNIVERSITY                                           VIT BHOPAL UNIVERSITY</w:t>
      </w:r>
      <w:r>
        <w:rPr>
          <w:rFonts w:ascii="Times New Roman" w:cs="Times New Roman" w:eastAsia="Times New Roman" w:hAnsi="Times New Roman"/>
          <w:sz w:val="24"/>
          <w:szCs w:val="24"/>
        </w:rPr>
        <w:t> The Project Exhibition I Examination is held on </w:t>
      </w:r>
      <w:r>
        <w:rPr>
          <w:rFonts w:ascii="Times New Roman" w:cs="Times New Roman" w:eastAsia="Times New Roman" w:hAnsi="Times New Roman"/>
          <w:sz w:val="24"/>
          <w:szCs w:val="24"/>
          <w:u w:color="000000" w:val="single"/>
        </w:rPr>
        <w:t> </w:t>
        <w:tab/>
      </w:r>
      <w:r>
        <w:rPr>
          <w:rFonts w:ascii="Times New Roman" w:cs="Times New Roman" w:eastAsia="Times New Roman" w:hAnsi="Times New Roman"/>
          <w:sz w:val="24"/>
          <w:szCs w:val="24"/>
          <w:u w:color="000000" w:val="single"/>
        </w:rPr>
      </w:r>
      <w:r>
        <w:rPr>
          <w:rFonts w:ascii="Times New Roman" w:cs="Times New Roman" w:eastAsia="Times New Roman" w:hAnsi="Times New Roman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9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/>
        <w:ind w:left="3429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ACKNOWLEDGEMENT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line="483" w:lineRule="auto"/>
        <w:ind w:hanging="2" w:left="140" w:right="104"/>
      </w:pPr>
      <w:r>
        <w:rPr>
          <w:rFonts w:ascii="Times New Roman" w:cs="Times New Roman" w:eastAsia="Times New Roman" w:hAnsi="Times New Roman"/>
          <w:sz w:val="28"/>
          <w:szCs w:val="28"/>
        </w:rPr>
        <w:t>First and foremost, I would like to thank the Lord Almighty for His presence and immense</w:t>
      </w:r>
      <w:r>
        <w:rPr>
          <w:rFonts w:ascii="Times New Roman" w:cs="Times New Roman" w:eastAsia="Times New Roman" w:hAnsi="Times New Roman"/>
          <w:sz w:val="28"/>
          <w:szCs w:val="28"/>
        </w:rPr>
        <w:t> blessings throughout the project work.</w:t>
      </w:r>
    </w:p>
    <w:p>
      <w:pPr>
        <w:rPr>
          <w:sz w:val="20"/>
          <w:szCs w:val="20"/>
        </w:rPr>
        <w:jc w:val="left"/>
        <w:spacing w:before="4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line="481" w:lineRule="auto"/>
        <w:ind w:hanging="2" w:left="140" w:right="103"/>
      </w:pPr>
      <w:r>
        <w:rPr>
          <w:rFonts w:ascii="Times New Roman" w:cs="Times New Roman" w:eastAsia="Times New Roman" w:hAnsi="Times New Roman"/>
          <w:sz w:val="28"/>
          <w:szCs w:val="28"/>
        </w:rPr>
        <w:t>I wish to express my heartfelt gratitude to </w:t>
      </w:r>
      <w:r>
        <w:rPr>
          <w:rFonts w:ascii="Times New Roman" w:cs="Times New Roman" w:eastAsia="Times New Roman" w:hAnsi="Times New Roman"/>
          <w:sz w:val="28"/>
          <w:szCs w:val="28"/>
          <w:u w:color="000000" w:val="single"/>
        </w:rPr>
        <w:t>                </w:t>
      </w:r>
      <w:r>
        <w:rPr>
          <w:rFonts w:ascii="Times New Roman" w:cs="Times New Roman" w:eastAsia="Times New Roman" w:hAnsi="Times New Roman"/>
          <w:sz w:val="28"/>
          <w:szCs w:val="28"/>
          <w:u w:color="000000" w:val="single"/>
        </w:rPr>
      </w:r>
      <w:r>
        <w:rPr>
          <w:rFonts w:ascii="Times New Roman" w:cs="Times New Roman" w:eastAsia="Times New Roman" w:hAnsi="Times New Roman"/>
          <w:sz w:val="28"/>
          <w:szCs w:val="28"/>
        </w:rPr>
      </w:r>
      <w:r>
        <w:rPr>
          <w:rFonts w:ascii="Times New Roman" w:cs="Times New Roman" w:eastAsia="Times New Roman" w:hAnsi="Times New Roman"/>
          <w:sz w:val="28"/>
          <w:szCs w:val="28"/>
        </w:rPr>
        <w:t> Head of the Department, School of</w:t>
      </w:r>
      <w:r>
        <w:rPr>
          <w:rFonts w:ascii="Times New Roman" w:cs="Times New Roman" w:eastAsia="Times New Roman" w:hAnsi="Times New Roman"/>
          <w:sz w:val="28"/>
          <w:szCs w:val="28"/>
        </w:rPr>
        <w:t> Computer Science and Engineering for much of his valuable support and encouragement in</w:t>
      </w:r>
      <w:r>
        <w:rPr>
          <w:rFonts w:ascii="Times New Roman" w:cs="Times New Roman" w:eastAsia="Times New Roman" w:hAnsi="Times New Roman"/>
          <w:sz w:val="28"/>
          <w:szCs w:val="28"/>
        </w:rPr>
        <w:t> carrying out this work.</w:t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line="481" w:lineRule="auto"/>
        <w:ind w:hanging="2" w:left="140" w:right="106"/>
      </w:pPr>
      <w:r>
        <w:rPr>
          <w:rFonts w:ascii="Times New Roman" w:cs="Times New Roman" w:eastAsia="Times New Roman" w:hAnsi="Times New Roman"/>
          <w:sz w:val="28"/>
          <w:szCs w:val="28"/>
        </w:rPr>
        <w:t>I would like to thank my internal guide Mr./Ms.</w:t>
      </w:r>
      <w:r>
        <w:rPr>
          <w:rFonts w:ascii="Times New Roman" w:cs="Times New Roman" w:eastAsia="Times New Roman" w:hAnsi="Times New Roman"/>
          <w:sz w:val="28"/>
          <w:szCs w:val="28"/>
          <w:u w:color="000000" w:val="single"/>
        </w:rPr>
        <w:t>                          </w:t>
      </w:r>
      <w:r>
        <w:rPr>
          <w:rFonts w:ascii="Times New Roman" w:cs="Times New Roman" w:eastAsia="Times New Roman" w:hAnsi="Times New Roman"/>
          <w:sz w:val="28"/>
          <w:szCs w:val="28"/>
          <w:u w:color="000000" w:val="single"/>
        </w:rPr>
      </w:r>
      <w:r>
        <w:rPr>
          <w:rFonts w:ascii="Times New Roman" w:cs="Times New Roman" w:eastAsia="Times New Roman" w:hAnsi="Times New Roman"/>
          <w:sz w:val="28"/>
          <w:szCs w:val="28"/>
        </w:rPr>
      </w:r>
      <w:r>
        <w:rPr>
          <w:rFonts w:ascii="Times New Roman" w:cs="Times New Roman" w:eastAsia="Times New Roman" w:hAnsi="Times New Roman"/>
          <w:sz w:val="28"/>
          <w:szCs w:val="28"/>
        </w:rPr>
        <w:t>,for continually guiding and</w:t>
      </w:r>
      <w:r>
        <w:rPr>
          <w:rFonts w:ascii="Times New Roman" w:cs="Times New Roman" w:eastAsia="Times New Roman" w:hAnsi="Times New Roman"/>
          <w:sz w:val="28"/>
          <w:szCs w:val="28"/>
        </w:rPr>
        <w:t> actively participating in my project, giving valuable suggestions to complete the project</w:t>
      </w:r>
      <w:r>
        <w:rPr>
          <w:rFonts w:ascii="Times New Roman" w:cs="Times New Roman" w:eastAsia="Times New Roman" w:hAnsi="Times New Roman"/>
          <w:sz w:val="28"/>
          <w:szCs w:val="28"/>
        </w:rPr>
        <w:t> work.</w:t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line="481" w:lineRule="auto"/>
        <w:ind w:hanging="2" w:left="140" w:right="108"/>
      </w:pPr>
      <w:r>
        <w:rPr>
          <w:rFonts w:ascii="Times New Roman" w:cs="Times New Roman" w:eastAsia="Times New Roman" w:hAnsi="Times New Roman"/>
          <w:sz w:val="28"/>
          <w:szCs w:val="28"/>
        </w:rPr>
        <w:t>I would like to thank all the technical and teaching staff of the School of Computer Science</w:t>
      </w:r>
      <w:r>
        <w:rPr>
          <w:rFonts w:ascii="Times New Roman" w:cs="Times New Roman" w:eastAsia="Times New Roman" w:hAnsi="Times New Roman"/>
          <w:sz w:val="28"/>
          <w:szCs w:val="28"/>
        </w:rPr>
        <w:t> and Engineering , who extended directly or indirectly all support.</w:t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481" w:lineRule="auto"/>
        <w:ind w:hanging="2" w:left="140" w:right="113"/>
        <w:sectPr>
          <w:pgMar w:bottom="280" w:footer="888" w:header="0" w:left="1060" w:right="720" w:top="148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Last, but not least, I am deeply indebted to my parents who have been the greatest support</w:t>
      </w:r>
      <w:r>
        <w:rPr>
          <w:rFonts w:ascii="Times New Roman" w:cs="Times New Roman" w:eastAsia="Times New Roman" w:hAnsi="Times New Roman"/>
          <w:sz w:val="28"/>
          <w:szCs w:val="28"/>
        </w:rPr>
        <w:t> while I worked day and night for the project to make it a success</w:t>
      </w:r>
      <w:r>
        <w:rPr>
          <w:rFonts w:ascii="Times New Roman" w:cs="Times New Roman" w:eastAsia="Times New Roman" w:hAnsi="Times New Roman"/>
          <w:position w:val="3"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/>
        <w:ind w:left="3218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LIST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OF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ABBREVIATIONS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3"/>
          <w:szCs w:val="13"/>
        </w:rPr>
        <w:jc w:val="left"/>
        <w:spacing w:before="3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line="360" w:lineRule="exact"/>
        <w:ind w:hanging="2" w:left="140" w:right="171"/>
      </w:pPr>
      <w:r>
        <w:rPr>
          <w:rFonts w:ascii="Times New Roman" w:cs="Times New Roman" w:eastAsia="Times New Roman" w:hAnsi="Times New Roman"/>
          <w:w w:val="99"/>
          <w:sz w:val="32"/>
          <w:szCs w:val="32"/>
        </w:rPr>
        <w:t>The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presentation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contains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several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abbreviations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related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to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file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compression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and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the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implementation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of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Huffman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coding.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Here's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list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of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the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abbreviations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mentioned: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5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ind w:left="138"/>
      </w:pPr>
      <w:r>
        <w:rPr>
          <w:rFonts w:ascii="Times New Roman" w:cs="Times New Roman" w:eastAsia="Times New Roman" w:hAnsi="Times New Roman"/>
          <w:w w:val="99"/>
          <w:sz w:val="32"/>
          <w:szCs w:val="32"/>
        </w:rPr>
        <w:t>1.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LZW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Lempel-Ziv-Welch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(a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lossless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compression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algorithm).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7"/>
          <w:szCs w:val="17"/>
        </w:rPr>
        <w:jc w:val="left"/>
        <w:spacing w:before="3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line="360" w:lineRule="exact"/>
        <w:ind w:hanging="2" w:left="140" w:right="1809"/>
      </w:pPr>
      <w:r>
        <w:pict>
          <v:group coordorigin="1438,335" coordsize="79,0" style="position:absolute;margin-left:71.904pt;margin-top:16.76pt;width:3.96pt;height:0pt;mso-position-horizontal-relative:page;mso-position-vertical-relative:paragraph;z-index:-1705">
            <v:shape coordorigin="1438,335" coordsize="79,0" filled="f" path="m1438,335l1517,335e" strokecolor="#000000" stroked="t" strokeweight="0.82pt" style="position:absolute;left:1438;top:335;width:79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2.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Portable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Network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Graphics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(image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format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lossless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compression).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ind w:hanging="2" w:left="140" w:right="1181"/>
      </w:pPr>
      <w:r>
        <w:rPr>
          <w:rFonts w:ascii="Times New Roman" w:cs="Times New Roman" w:eastAsia="Times New Roman" w:hAnsi="Times New Roman"/>
          <w:w w:val="99"/>
          <w:sz w:val="32"/>
          <w:szCs w:val="32"/>
        </w:rPr>
        <w:t>3.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JPEG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Joint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Photographic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Experts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Group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(image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format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lossy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compression).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5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ind w:left="138"/>
      </w:pPr>
      <w:r>
        <w:rPr>
          <w:rFonts w:ascii="Times New Roman" w:cs="Times New Roman" w:eastAsia="Times New Roman" w:hAnsi="Times New Roman"/>
          <w:w w:val="99"/>
          <w:sz w:val="32"/>
          <w:szCs w:val="32"/>
        </w:rPr>
        <w:t>4.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MP3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MPEG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Audio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Layer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III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(audio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format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lossy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compression).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7"/>
          <w:szCs w:val="17"/>
        </w:rPr>
        <w:jc w:val="left"/>
        <w:spacing w:before="3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line="360" w:lineRule="exact"/>
        <w:ind w:hanging="2" w:left="140" w:right="1497"/>
      </w:pPr>
      <w:r>
        <w:rPr>
          <w:rFonts w:ascii="Times New Roman" w:cs="Times New Roman" w:eastAsia="Times New Roman" w:hAnsi="Times New Roman"/>
          <w:w w:val="99"/>
          <w:sz w:val="32"/>
          <w:szCs w:val="32"/>
        </w:rPr>
        <w:t>5.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MPEG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Moving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Picture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Experts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Group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(video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format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lossy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compression).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4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ind w:left="138"/>
      </w:pPr>
      <w:r>
        <w:rPr>
          <w:rFonts w:ascii="Times New Roman" w:cs="Times New Roman" w:eastAsia="Times New Roman" w:hAnsi="Times New Roman"/>
          <w:w w:val="99"/>
          <w:sz w:val="32"/>
          <w:szCs w:val="32"/>
        </w:rPr>
        <w:t>6.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UI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User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Interface.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9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line="360" w:lineRule="exact"/>
        <w:ind w:left="138"/>
      </w:pPr>
      <w:r>
        <w:pict>
          <v:group coordorigin="1942,340" coordsize="82,0" style="position:absolute;margin-left:97.104pt;margin-top:16.9775pt;width:4.08pt;height:0pt;mso-position-horizontal-relative:page;mso-position-vertical-relative:paragraph;z-index:-1704">
            <v:shape coordorigin="1942,340" coordsize="82,0" filled="f" path="m1942,340l2024,340e" strokecolor="#000000" stroked="t" strokeweight="0.81997pt" style="position:absolute;left:1942;top:340;width: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w w:val="99"/>
          <w:position w:val="-1"/>
          <w:sz w:val="32"/>
          <w:szCs w:val="32"/>
        </w:rPr>
        <w:t>7.</w:t>
      </w:r>
      <w:r>
        <w:rPr>
          <w:rFonts w:ascii="Times New Roman" w:cs="Times New Roman" w:eastAsia="Times New Roman" w:hAnsi="Times New Roman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position w:val="-1"/>
          <w:sz w:val="32"/>
          <w:szCs w:val="32"/>
        </w:rPr>
        <w:t>I/O</w:t>
      </w:r>
      <w:r>
        <w:rPr>
          <w:rFonts w:ascii="Times New Roman" w:cs="Times New Roman" w:eastAsia="Times New Roman" w:hAnsi="Times New Roman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position w:val="-1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position w:val="-1"/>
          <w:sz w:val="32"/>
          <w:szCs w:val="32"/>
        </w:rPr>
        <w:t>Input/Output.</w:t>
      </w:r>
      <w:r>
        <w:rPr>
          <w:rFonts w:ascii="Times New Roman" w:cs="Times New Roman" w:eastAsia="Times New Roman" w:hAnsi="Times New Roman"/>
          <w:w w:val="100"/>
          <w:position w:val="0"/>
          <w:sz w:val="32"/>
          <w:szCs w:val="32"/>
        </w:rPr>
      </w:r>
    </w:p>
    <w:p>
      <w:pPr>
        <w:rPr>
          <w:sz w:val="15"/>
          <w:szCs w:val="15"/>
        </w:rPr>
        <w:jc w:val="left"/>
        <w:spacing w:before="6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/>
        <w:ind w:left="138"/>
      </w:pPr>
      <w:r>
        <w:rPr>
          <w:rFonts w:ascii="Times New Roman" w:cs="Times New Roman" w:eastAsia="Times New Roman" w:hAnsi="Times New Roman"/>
          <w:w w:val="99"/>
          <w:sz w:val="32"/>
          <w:szCs w:val="32"/>
        </w:rPr>
        <w:t>8.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IDE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Integrated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Development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Environment.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9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ind w:left="138"/>
        <w:sectPr>
          <w:pgMar w:bottom="280" w:footer="888" w:header="0" w:left="1060" w:right="720" w:top="1480"/>
          <w:pgSz w:h="15840" w:w="12240"/>
        </w:sectPr>
      </w:pPr>
      <w:r>
        <w:rPr>
          <w:rFonts w:ascii="Times New Roman" w:cs="Times New Roman" w:eastAsia="Times New Roman" w:hAnsi="Times New Roman"/>
          <w:w w:val="99"/>
          <w:sz w:val="32"/>
          <w:szCs w:val="32"/>
        </w:rPr>
        <w:t>9.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GUI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Graphical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User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Interface.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center"/>
        <w:spacing w:before="67"/>
        <w:ind w:left="2711" w:right="2722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LIST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OF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FIGURES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AND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GRAPHS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6"/>
          <w:szCs w:val="16"/>
        </w:rPr>
        <w:jc w:val="left"/>
        <w:spacing w:before="3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line="260" w:lineRule="exact"/>
        <w:ind w:left="1096" w:right="1220"/>
      </w:pPr>
      <w:r>
        <w:rPr>
          <w:rFonts w:ascii="Times New Roman" w:cs="Times New Roman" w:eastAsia="Times New Roman" w:hAnsi="Times New Roman"/>
          <w:b/>
          <w:position w:val="-1"/>
          <w:sz w:val="24"/>
          <w:szCs w:val="24"/>
        </w:rPr>
        <w:t>FIGURE NO.                                       TITLE                                         PAGE NO.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1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691"/>
      </w:pPr>
      <w:r>
        <w:pict>
          <v:group coordorigin="1199,2479" coordsize="10192,4500" style="position:absolute;margin-left:59.95pt;margin-top:123.93pt;width:509.6pt;height:225.01pt;mso-position-horizontal-relative:page;mso-position-vertical-relative:page;z-index:-1703">
            <v:shape coordorigin="1210,2489" coordsize="3383,0" filled="f" path="m1210,2489l4592,2489e" strokecolor="#000000" stroked="t" strokeweight="0.58pt" style="position:absolute;left:1210;top:2489;width:3383;height:0">
              <v:path arrowok="t"/>
            </v:shape>
            <v:shape coordorigin="4602,2489" coordsize="3384,0" filled="f" path="m4602,2489l7986,2489e" strokecolor="#000000" stroked="t" strokeweight="0.58pt" style="position:absolute;left:4602;top:2489;width:3384;height:0">
              <v:path arrowok="t"/>
            </v:shape>
            <v:shape coordorigin="7996,2489" coordsize="3384,0" filled="f" path="m7996,2489l11380,2489e" strokecolor="#000000" stroked="t" strokeweight="0.58pt" style="position:absolute;left:7996;top:2489;width:3384;height:0">
              <v:path arrowok="t"/>
            </v:shape>
            <v:shape coordorigin="1210,3975" coordsize="3383,0" filled="f" path="m1210,3975l4592,3975e" strokecolor="#000000" stroked="t" strokeweight="0.58001pt" style="position:absolute;left:1210;top:3975;width:3383;height:0">
              <v:path arrowok="t"/>
            </v:shape>
            <v:shape coordorigin="4602,3975" coordsize="3384,0" filled="f" path="m4602,3975l7986,3975e" strokecolor="#000000" stroked="t" strokeweight="0.58001pt" style="position:absolute;left:4602;top:3975;width:3384;height:0">
              <v:path arrowok="t"/>
            </v:shape>
            <v:shape coordorigin="7996,3975" coordsize="3384,0" filled="f" path="m7996,3975l11380,3975e" strokecolor="#000000" stroked="t" strokeweight="0.58001pt" style="position:absolute;left:7996;top:3975;width:3384;height:0">
              <v:path arrowok="t"/>
            </v:shape>
            <v:shape coordorigin="1210,5461" coordsize="3383,0" filled="f" path="m1210,5461l4592,5461e" strokecolor="#000000" stroked="t" strokeweight="0.57998pt" style="position:absolute;left:1210;top:5461;width:3383;height:0">
              <v:path arrowok="t"/>
            </v:shape>
            <v:shape coordorigin="4602,5461" coordsize="3384,0" filled="f" path="m4602,5461l7986,5461e" strokecolor="#000000" stroked="t" strokeweight="0.57998pt" style="position:absolute;left:4602;top:5461;width:3384;height:0">
              <v:path arrowok="t"/>
            </v:shape>
            <v:shape coordorigin="7996,5461" coordsize="3384,0" filled="f" path="m7996,5461l11380,5461e" strokecolor="#000000" stroked="t" strokeweight="0.57998pt" style="position:absolute;left:7996;top:5461;width:3384;height:0">
              <v:path arrowok="t"/>
            </v:shape>
            <v:shape coordorigin="1205,2484" coordsize="0,4489" filled="f" path="m1205,2484l1205,6973e" strokecolor="#000000" stroked="t" strokeweight="0.58pt" style="position:absolute;left:1205;top:2484;width:0;height:4489">
              <v:path arrowok="t"/>
            </v:shape>
            <v:shape coordorigin="1210,6968" coordsize="3383,0" filled="f" path="m1210,6968l4592,6968e" strokecolor="#000000" stroked="t" strokeweight="0.58001pt" style="position:absolute;left:1210;top:6968;width:3383;height:0">
              <v:path arrowok="t"/>
            </v:shape>
            <v:shape coordorigin="4597,2484" coordsize="0,4489" filled="f" path="m4597,2484l4597,6973e" strokecolor="#000000" stroked="t" strokeweight="0.58pt" style="position:absolute;left:4597;top:2484;width:0;height:4489">
              <v:path arrowok="t"/>
            </v:shape>
            <v:shape coordorigin="4602,6968" coordsize="3384,0" filled="f" path="m4602,6968l7986,6968e" strokecolor="#000000" stroked="t" strokeweight="0.58001pt" style="position:absolute;left:4602;top:6968;width:3384;height:0">
              <v:path arrowok="t"/>
            </v:shape>
            <v:shape coordorigin="7991,2484" coordsize="0,4489" filled="f" path="m7991,2484l7991,6973e" strokecolor="#000000" stroked="t" strokeweight="0.57998pt" style="position:absolute;left:7991;top:2484;width:0;height:4489">
              <v:path arrowok="t"/>
            </v:shape>
            <v:shape coordorigin="7996,6968" coordsize="3384,0" filled="f" path="m7996,6968l11380,6968e" strokecolor="#000000" stroked="t" strokeweight="0.58001pt" style="position:absolute;left:7996;top:6968;width:3384;height:0">
              <v:path arrowok="t"/>
            </v:shape>
            <v:shape coordorigin="11385,2484" coordsize="0,4489" filled="f" path="m11385,2484l11385,6973e" strokecolor="#000000" stroked="t" strokeweight="0.58004pt" style="position:absolute;left:11385;top:2484;width:0;height:4489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1.1                                           Huffman Tree                                           27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6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/>
        <w:ind w:left="1691"/>
        <w:sectPr>
          <w:pgMar w:bottom="280" w:footer="888" w:header="0" w:left="1060" w:right="720" w:top="1300"/>
          <w:pgSz w:h="15840" w:w="12240"/>
        </w:sectPr>
      </w:pPr>
      <w:r>
        <w:rPr>
          <w:rFonts w:ascii="Times New Roman" w:cs="Times New Roman" w:eastAsia="Times New Roman" w:hAnsi="Times New Roman"/>
          <w:sz w:val="24"/>
          <w:szCs w:val="24"/>
        </w:rPr>
        <w:t>1.2                                         Code Screenshot                                         29</w:t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center"/>
        <w:spacing w:before="62"/>
        <w:ind w:left="3771" w:right="4006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LIST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OF</w:t>
      </w:r>
      <w:r>
        <w:rPr>
          <w:rFonts w:ascii="Times New Roman" w:cs="Times New Roman" w:eastAsia="Times New Roman" w:hAnsi="Times New Roman"/>
          <w:b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TABLES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60" w:lineRule="exact"/>
        <w:ind w:left="1213"/>
      </w:pPr>
      <w:r>
        <w:rPr>
          <w:rFonts w:ascii="Times New Roman" w:cs="Times New Roman" w:eastAsia="Times New Roman" w:hAnsi="Times New Roman"/>
          <w:b/>
          <w:position w:val="-1"/>
          <w:sz w:val="24"/>
          <w:szCs w:val="24"/>
        </w:rPr>
        <w:t>TABLE NO.                                        TITLE                                          PAGE NO.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710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1.1                                  Huffman Frequency Table                                  29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4060" w:val="left"/>
        </w:tabs>
        <w:jc w:val="left"/>
        <w:spacing w:before="29" w:line="277" w:lineRule="auto"/>
        <w:ind w:hanging="2794" w:left="4504" w:right="1572"/>
        <w:sectPr>
          <w:pgMar w:bottom="280" w:footer="888" w:header="0" w:left="1060" w:right="720" w:top="940"/>
          <w:pgSz w:h="15840" w:w="12240"/>
        </w:sectPr>
      </w:pPr>
      <w:r>
        <w:pict>
          <v:group coordorigin="1199,2131" coordsize="10312,4819" style="position:absolute;margin-left:59.95pt;margin-top:106.53pt;width:515.6pt;height:240.97pt;mso-position-horizontal-relative:page;mso-position-vertical-relative:page;z-index:-1702">
            <v:shape coordorigin="1210,2141" coordsize="3423,0" filled="f" path="m1210,2141l4633,2141e" strokecolor="#000000" stroked="t" strokeweight="0.58pt" style="position:absolute;left:1210;top:2141;width:3423;height:0">
              <v:path arrowok="t"/>
            </v:shape>
            <v:shape coordorigin="4643,2141" coordsize="3423,0" filled="f" path="m4643,2141l8065,2141e" strokecolor="#000000" stroked="t" strokeweight="0.58pt" style="position:absolute;left:4643;top:2141;width:3423;height:0">
              <v:path arrowok="t"/>
            </v:shape>
            <v:shape coordorigin="8075,2141" coordsize="3425,0" filled="f" path="m8075,2141l11500,2141e" strokecolor="#000000" stroked="t" strokeweight="0.58pt" style="position:absolute;left:8075;top:2141;width:3425;height:0">
              <v:path arrowok="t"/>
            </v:shape>
            <v:shape coordorigin="1210,3478" coordsize="3423,0" filled="f" path="m1210,3478l4633,3478e" strokecolor="#000000" stroked="t" strokeweight="0.58pt" style="position:absolute;left:1210;top:3478;width:3423;height:0">
              <v:path arrowok="t"/>
            </v:shape>
            <v:shape coordorigin="4643,3478" coordsize="3423,0" filled="f" path="m4643,3478l8065,3478e" strokecolor="#000000" stroked="t" strokeweight="0.58pt" style="position:absolute;left:4643;top:3478;width:3423;height:0">
              <v:path arrowok="t"/>
            </v:shape>
            <v:shape coordorigin="8075,3478" coordsize="3425,0" filled="f" path="m8075,3478l11500,3478e" strokecolor="#000000" stroked="t" strokeweight="0.58pt" style="position:absolute;left:8075;top:3478;width:3425;height:0">
              <v:path arrowok="t"/>
            </v:shape>
            <v:shape coordorigin="1210,4786" coordsize="3423,0" filled="f" path="m1210,4786l4633,4786e" strokecolor="#000000" stroked="t" strokeweight="0.58001pt" style="position:absolute;left:1210;top:4786;width:3423;height:0">
              <v:path arrowok="t"/>
            </v:shape>
            <v:shape coordorigin="4643,4786" coordsize="3423,0" filled="f" path="m4643,4786l8065,4786e" strokecolor="#000000" stroked="t" strokeweight="0.58001pt" style="position:absolute;left:4643;top:4786;width:3423;height:0">
              <v:path arrowok="t"/>
            </v:shape>
            <v:shape coordorigin="8075,4786" coordsize="3425,0" filled="f" path="m8075,4786l11500,4786e" strokecolor="#000000" stroked="t" strokeweight="0.58001pt" style="position:absolute;left:8075;top:4786;width:3425;height:0">
              <v:path arrowok="t"/>
            </v:shape>
            <v:shape coordorigin="1205,2136" coordsize="0,4808" filled="f" path="m1205,2136l1205,6944e" strokecolor="#000000" stroked="t" strokeweight="0.58pt" style="position:absolute;left:1205;top:2136;width:0;height:4808">
              <v:path arrowok="t"/>
            </v:shape>
            <v:shape coordorigin="1210,6939" coordsize="3423,0" filled="f" path="m1210,6939l4633,6939e" strokecolor="#000000" stroked="t" strokeweight="0.58001pt" style="position:absolute;left:1210;top:6939;width:3423;height:0">
              <v:path arrowok="t"/>
            </v:shape>
            <v:shape coordorigin="4638,2136" coordsize="0,4808" filled="f" path="m4638,2136l4638,6944e" strokecolor="#000000" stroked="t" strokeweight="0.58001pt" style="position:absolute;left:4638;top:2136;width:0;height:4808">
              <v:path arrowok="t"/>
            </v:shape>
            <v:shape coordorigin="4643,6939" coordsize="3423,0" filled="f" path="m4643,6939l8065,6939e" strokecolor="#000000" stroked="t" strokeweight="0.58001pt" style="position:absolute;left:4643;top:6939;width:3423;height:0">
              <v:path arrowok="t"/>
            </v:shape>
            <v:shape coordorigin="8070,2136" coordsize="0,4808" filled="f" path="m8070,2136l8070,6944e" strokecolor="#000000" stroked="t" strokeweight="0.58001pt" style="position:absolute;left:8070;top:2136;width:0;height:4808">
              <v:path arrowok="t"/>
            </v:shape>
            <v:shape coordorigin="8075,6939" coordsize="3425,0" filled="f" path="m8075,6939l11500,6939e" strokecolor="#000000" stroked="t" strokeweight="0.58001pt" style="position:absolute;left:8075;top:6939;width:3425;height:0">
              <v:path arrowok="t"/>
            </v:shape>
            <v:shape coordorigin="11505,2136" coordsize="0,4808" filled="f" path="m11505,2136l11505,6944e" strokecolor="#000000" stroked="t" strokeweight="0.58004pt" style="position:absolute;left:11505;top:2136;width:0;height:4808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z w:val="24"/>
          <w:szCs w:val="24"/>
        </w:rPr>
        <w:t>1.2</w:t>
        <w:tab/>
      </w:r>
      <w:r>
        <w:rPr>
          <w:rFonts w:ascii="Times New Roman" w:cs="Times New Roman" w:eastAsia="Times New Roman" w:hAnsi="Times New Roman"/>
          <w:sz w:val="24"/>
          <w:szCs w:val="24"/>
        </w:rPr>
        <w:t>Character to Binary Code                                   29</w:t>
      </w:r>
      <w:r>
        <w:rPr>
          <w:rFonts w:ascii="Times New Roman" w:cs="Times New Roman" w:eastAsia="Times New Roman" w:hAnsi="Times New Roman"/>
          <w:sz w:val="24"/>
          <w:szCs w:val="24"/>
        </w:rPr>
        <w:t> conversion table</w:t>
      </w:r>
    </w:p>
    <w:p>
      <w:pPr>
        <w:rPr>
          <w:sz w:val="10"/>
          <w:szCs w:val="10"/>
        </w:rPr>
        <w:jc w:val="left"/>
        <w:spacing w:before="3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center"/>
        <w:spacing w:before="18"/>
        <w:ind w:left="4311" w:right="4321"/>
      </w:pPr>
      <w:r>
        <w:rPr>
          <w:rFonts w:ascii="Times New Roman" w:cs="Times New Roman" w:eastAsia="Times New Roman" w:hAnsi="Times New Roman"/>
          <w:b/>
          <w:w w:val="99"/>
          <w:sz w:val="32"/>
          <w:szCs w:val="32"/>
        </w:rPr>
        <w:t>ABSTRACT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line="276" w:lineRule="auto"/>
        <w:ind w:left="140" w:right="138"/>
        <w:sectPr>
          <w:pgMar w:bottom="280" w:footer="888" w:header="0" w:left="1060" w:right="720" w:top="1480"/>
          <w:pgSz w:h="15840" w:w="12240"/>
        </w:sectPr>
      </w:pPr>
      <w:r>
        <w:rPr>
          <w:rFonts w:ascii="Times New Roman" w:cs="Times New Roman" w:eastAsia="Times New Roman" w:hAnsi="Times New Roman"/>
          <w:w w:val="99"/>
          <w:sz w:val="32"/>
          <w:szCs w:val="32"/>
        </w:rPr>
        <w:t>The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"File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Zipper"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project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focuses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on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implementing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Huffman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coding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for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lossless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data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compression,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aiming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to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optimize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file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storage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and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transmission.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It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explores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both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lossless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and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lossy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compression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techniques,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with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Huffman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coding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reducing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file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sizes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by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assigning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shorter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binary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codes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to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frequent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characters,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ensuring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perfect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data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reconstruction.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The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software,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built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Python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with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libraries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like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zipfile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and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tkinter,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features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modular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design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for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user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interaction,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file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management,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and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compression.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The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result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functional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application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showcasing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Huffman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coding's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practical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use,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with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potential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for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future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 improvements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in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file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handling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and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user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w w:val="99"/>
          <w:sz w:val="32"/>
          <w:szCs w:val="32"/>
        </w:rPr>
        <w:t>experience.</w:t>
      </w:r>
      <w:r>
        <w:rPr>
          <w:rFonts w:ascii="Times New Roman" w:cs="Times New Roman" w:eastAsia="Times New Roman" w:hAnsi="Times New Roman"/>
          <w:w w:val="100"/>
          <w:sz w:val="32"/>
          <w:szCs w:val="32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center"/>
        <w:spacing w:before="58" w:line="360" w:lineRule="exact"/>
        <w:ind w:left="3457" w:right="3469"/>
      </w:pPr>
      <w:r>
        <w:rPr>
          <w:rFonts w:ascii="Times New Roman" w:cs="Times New Roman" w:eastAsia="Times New Roman" w:hAnsi="Times New Roman"/>
          <w:b/>
          <w:w w:val="99"/>
          <w:position w:val="-1"/>
          <w:sz w:val="32"/>
          <w:szCs w:val="32"/>
        </w:rPr>
        <w:t>TABLE</w:t>
      </w:r>
      <w:r>
        <w:rPr>
          <w:rFonts w:ascii="Times New Roman" w:cs="Times New Roman" w:eastAsia="Times New Roman" w:hAnsi="Times New Roman"/>
          <w:b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position w:val="-1"/>
          <w:sz w:val="32"/>
          <w:szCs w:val="32"/>
        </w:rPr>
        <w:t>OF</w:t>
      </w:r>
      <w:r>
        <w:rPr>
          <w:rFonts w:ascii="Times New Roman" w:cs="Times New Roman" w:eastAsia="Times New Roman" w:hAnsi="Times New Roman"/>
          <w:b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w w:val="99"/>
          <w:position w:val="-1"/>
          <w:sz w:val="32"/>
          <w:szCs w:val="32"/>
        </w:rPr>
        <w:t>CONTENTS</w:t>
      </w:r>
      <w:r>
        <w:rPr>
          <w:rFonts w:ascii="Times New Roman" w:cs="Times New Roman" w:eastAsia="Times New Roman" w:hAnsi="Times New Roman"/>
          <w:w w:val="100"/>
          <w:position w:val="0"/>
          <w:sz w:val="32"/>
          <w:szCs w:val="32"/>
        </w:rPr>
      </w:r>
    </w:p>
    <w:p>
      <w:pPr>
        <w:rPr>
          <w:sz w:val="18"/>
          <w:szCs w:val="18"/>
        </w:rPr>
        <w:jc w:val="left"/>
        <w:spacing w:before="2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  <w:sectPr>
          <w:pgMar w:bottom="280" w:footer="888" w:header="0" w:left="1060" w:right="720" w:top="1460"/>
          <w:pgSz w:h="15840" w:w="12240"/>
        </w:sectPr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32"/>
        <w:ind w:hanging="348" w:left="601" w:right="-38"/>
      </w:pPr>
      <w:r>
        <w:rPr>
          <w:rFonts w:ascii="Times New Roman" w:cs="Times New Roman" w:eastAsia="Times New Roman" w:hAnsi="Times New Roman"/>
          <w:b/>
          <w:sz w:val="22"/>
          <w:szCs w:val="22"/>
        </w:rPr>
        <w:t>CHAPTER</w:t>
      </w:r>
      <w:r>
        <w:rPr>
          <w:rFonts w:ascii="Times New Roman" w:cs="Times New Roman" w:eastAsia="Times New Roman" w:hAnsi="Times New Roman"/>
          <w:b/>
          <w:sz w:val="22"/>
          <w:szCs w:val="22"/>
        </w:rPr>
        <w:t> NO.</w:t>
      </w:r>
      <w:r>
        <w:rPr>
          <w:rFonts w:ascii="Times New Roman" w:cs="Times New Roman" w:eastAsia="Times New Roman" w:hAnsi="Times New Roman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32"/>
        <w:sectPr>
          <w:type w:val="continuous"/>
          <w:pgSz w:h="15840" w:w="12240"/>
          <w:pgMar w:bottom="280" w:left="1060" w:right="720" w:top="1220"/>
          <w:cols w:equalWidth="off" w:num="2">
            <w:col w:space="3160" w:w="1330"/>
            <w:col w:w="5970"/>
          </w:cols>
        </w:sectPr>
      </w:pPr>
      <w:r>
        <w:br w:type="column"/>
      </w:r>
      <w:r>
        <w:rPr>
          <w:rFonts w:ascii="Times New Roman" w:cs="Times New Roman" w:eastAsia="Times New Roman" w:hAnsi="Times New Roman"/>
          <w:b/>
          <w:sz w:val="22"/>
          <w:szCs w:val="22"/>
        </w:rPr>
        <w:t>TITLE                                                                PAGE NO.</w:t>
      </w:r>
      <w:r>
        <w:rPr>
          <w:rFonts w:ascii="Times New Roman" w:cs="Times New Roman" w:eastAsia="Times New Roman" w:hAnsi="Times New Roman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before="37"/>
        <w:ind w:left="693" w:right="5632"/>
      </w:pPr>
      <w:r>
        <w:rPr>
          <w:rFonts w:ascii="Times New Roman" w:cs="Times New Roman" w:eastAsia="Times New Roman" w:hAnsi="Times New Roman"/>
          <w:position w:val="6"/>
          <w:sz w:val="22"/>
          <w:szCs w:val="22"/>
        </w:rPr>
        <w:t>1                                        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CHAPTER-1: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6"/>
          <w:szCs w:val="16"/>
        </w:rPr>
        <w:jc w:val="left"/>
        <w:spacing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616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PROJECT DESCRIPTION AND OUTLINE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5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ind w:right="1150"/>
      </w:pPr>
      <w:r>
        <w:rPr>
          <w:rFonts w:ascii="Times New Roman" w:cs="Times New Roman" w:eastAsia="Times New Roman" w:hAnsi="Times New Roman"/>
          <w:sz w:val="24"/>
          <w:szCs w:val="24"/>
        </w:rPr>
        <w:t>1.1       Introduction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position w:val="-3"/>
          <w:sz w:val="22"/>
          <w:szCs w:val="22"/>
        </w:rPr>
        <w:t>11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ind w:right="1150"/>
      </w:pPr>
      <w:r>
        <w:rPr>
          <w:rFonts w:ascii="Times New Roman" w:cs="Times New Roman" w:eastAsia="Times New Roman" w:hAnsi="Times New Roman"/>
          <w:sz w:val="24"/>
          <w:szCs w:val="24"/>
        </w:rPr>
        <w:t>1.2       Motivation for the work                                                                           </w:t>
      </w:r>
      <w:r>
        <w:rPr>
          <w:rFonts w:ascii="Times New Roman" w:cs="Times New Roman" w:eastAsia="Times New Roman" w:hAnsi="Times New Roman"/>
          <w:position w:val="-12"/>
          <w:sz w:val="22"/>
          <w:szCs w:val="22"/>
        </w:rPr>
        <w:t>11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1" w:line="260" w:lineRule="exact"/>
        <w:ind w:left="1547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1.3       Problem Statement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spacing w:line="180" w:lineRule="exact"/>
        <w:ind w:right="1150"/>
      </w:pPr>
      <w:r>
        <w:rPr>
          <w:rFonts w:ascii="Times New Roman" w:cs="Times New Roman" w:eastAsia="Times New Roman" w:hAnsi="Times New Roman"/>
          <w:position w:val="-1"/>
          <w:sz w:val="22"/>
          <w:szCs w:val="22"/>
        </w:rPr>
        <w:t>12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20" w:lineRule="exact"/>
        <w:ind w:left="1547"/>
      </w:pPr>
      <w:r>
        <w:rPr>
          <w:rFonts w:ascii="Times New Roman" w:cs="Times New Roman" w:eastAsia="Times New Roman" w:hAnsi="Times New Roman"/>
          <w:position w:val="1"/>
          <w:sz w:val="24"/>
          <w:szCs w:val="24"/>
        </w:rPr>
        <w:t>1.4       Objective of the work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spacing w:before="48"/>
        <w:ind w:right="1150"/>
      </w:pPr>
      <w:r>
        <w:rPr>
          <w:rFonts w:ascii="Times New Roman" w:cs="Times New Roman" w:eastAsia="Times New Roman" w:hAnsi="Times New Roman"/>
          <w:sz w:val="24"/>
          <w:szCs w:val="24"/>
        </w:rPr>
        <w:t>1.5       Organization of the project                                                                      </w:t>
      </w:r>
      <w:r>
        <w:rPr>
          <w:rFonts w:ascii="Times New Roman" w:cs="Times New Roman" w:eastAsia="Times New Roman" w:hAnsi="Times New Roman"/>
          <w:position w:val="11"/>
          <w:sz w:val="22"/>
          <w:szCs w:val="22"/>
        </w:rPr>
        <w:t>12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ind w:right="1150"/>
      </w:pPr>
      <w:r>
        <w:rPr>
          <w:rFonts w:ascii="Times New Roman" w:cs="Times New Roman" w:eastAsia="Times New Roman" w:hAnsi="Times New Roman"/>
          <w:sz w:val="24"/>
          <w:szCs w:val="24"/>
        </w:rPr>
        <w:t>1.6       Summary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position w:val="1"/>
          <w:sz w:val="22"/>
          <w:szCs w:val="22"/>
        </w:rPr>
        <w:t>13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4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ind w:right="1232"/>
      </w:pPr>
      <w:r>
        <w:rPr>
          <w:rFonts w:ascii="Times New Roman" w:cs="Times New Roman" w:eastAsia="Times New Roman" w:hAnsi="Times New Roman"/>
          <w:sz w:val="22"/>
          <w:szCs w:val="22"/>
        </w:rPr>
        <w:t>.</w:t>
      </w:r>
    </w:p>
    <w:p>
      <w:pPr>
        <w:rPr>
          <w:sz w:val="24"/>
          <w:szCs w:val="24"/>
        </w:rPr>
        <w:jc w:val="left"/>
        <w:spacing w:before="13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ind w:right="1232"/>
      </w:pPr>
      <w:r>
        <w:pict>
          <v:group coordorigin="1199,3278" coordsize="10055,11180" style="position:absolute;margin-left:59.95pt;margin-top:163.89pt;width:502.76pt;height:559.016pt;mso-position-horizontal-relative:page;mso-position-vertical-relative:page;z-index:-1701">
            <v:shape coordorigin="1210,3288" coordsize="1287,0" filled="f" path="m1210,3288l2496,3288e" strokecolor="#000000" stroked="t" strokeweight="0.58pt" style="position:absolute;left:1210;top:3288;width:1287;height:0">
              <v:path arrowok="t"/>
            </v:shape>
            <v:shape coordorigin="2506,3288" coordsize="6765,0" filled="f" path="m2506,3288l9271,3288e" strokecolor="#000000" stroked="t" strokeweight="0.58pt" style="position:absolute;left:2506;top:3288;width:6765;height:0">
              <v:path arrowok="t"/>
            </v:shape>
            <v:shape coordorigin="9280,3288" coordsize="1963,0" filled="f" path="m9280,3288l11244,3288e" strokecolor="#000000" stroked="t" strokeweight="0.58pt" style="position:absolute;left:9280;top:3288;width:1963;height:0">
              <v:path arrowok="t"/>
            </v:shape>
            <v:shape coordorigin="1210,4160" coordsize="1287,0" filled="f" path="m1210,4160l2496,4160e" strokecolor="#000000" stroked="t" strokeweight="0.58pt" style="position:absolute;left:1210;top:4160;width:1287;height:0">
              <v:path arrowok="t"/>
            </v:shape>
            <v:shape coordorigin="2506,4160" coordsize="6765,0" filled="f" path="m2506,4160l9271,4160e" strokecolor="#000000" stroked="t" strokeweight="0.58pt" style="position:absolute;left:2506;top:4160;width:6765;height:0">
              <v:path arrowok="t"/>
            </v:shape>
            <v:shape coordorigin="9280,4160" coordsize="1963,0" filled="f" path="m9280,4160l11244,4160e" strokecolor="#000000" stroked="t" strokeweight="0.58pt" style="position:absolute;left:9280;top:4160;width:1963;height:0">
              <v:path arrowok="t"/>
            </v:shape>
            <v:shape coordorigin="1210,9745" coordsize="1287,0" filled="f" path="m1210,9745l2496,9745e" strokecolor="#000000" stroked="t" strokeweight="0.57998pt" style="position:absolute;left:1210;top:9745;width:1287;height:0">
              <v:path arrowok="t"/>
            </v:shape>
            <v:shape coordorigin="2506,9745" coordsize="6765,0" filled="f" path="m2506,9745l9271,9745e" strokecolor="#000000" stroked="t" strokeweight="0.57998pt" style="position:absolute;left:2506;top:9745;width:6765;height:0">
              <v:path arrowok="t"/>
            </v:shape>
            <v:shape coordorigin="9280,9745" coordsize="1963,0" filled="f" path="m9280,9745l11244,9745e" strokecolor="#000000" stroked="t" strokeweight="0.57998pt" style="position:absolute;left:9280;top:9745;width:1963;height:0">
              <v:path arrowok="t"/>
            </v:shape>
            <v:shape coordorigin="1205,3284" coordsize="0,11169" filled="f" path="m1205,3284l1205,14452e" strokecolor="#000000" stroked="t" strokeweight="0.58pt" style="position:absolute;left:1205;top:3284;width:0;height:11169">
              <v:path arrowok="t"/>
            </v:shape>
            <v:shape coordorigin="1210,14448" coordsize="1287,0" filled="f" path="m1210,14448l2496,14448e" strokecolor="#000000" stroked="t" strokeweight="0.58004pt" style="position:absolute;left:1210;top:14448;width:1287;height:0">
              <v:path arrowok="t"/>
            </v:shape>
            <v:shape coordorigin="2501,3284" coordsize="0,11169" filled="f" path="m2501,3284l2501,14452e" strokecolor="#000000" stroked="t" strokeweight="0.58pt" style="position:absolute;left:2501;top:3284;width:0;height:11169">
              <v:path arrowok="t"/>
            </v:shape>
            <v:shape coordorigin="2506,14448" coordsize="6765,0" filled="f" path="m2506,14448l9271,14448e" strokecolor="#000000" stroked="t" strokeweight="0.58004pt" style="position:absolute;left:2506;top:14448;width:6765;height:0">
              <v:path arrowok="t"/>
            </v:shape>
            <v:shape coordorigin="9276,3284" coordsize="0,11169" filled="f" path="m9276,3284l9276,14452e" strokecolor="#000000" stroked="t" strokeweight="0.57998pt" style="position:absolute;left:9276;top:3284;width:0;height:11169">
              <v:path arrowok="t"/>
            </v:shape>
            <v:shape coordorigin="9280,14448" coordsize="1963,0" filled="f" path="m9280,14448l11244,14448e" strokecolor="#000000" stroked="t" strokeweight="0.58004pt" style="position:absolute;left:9280;top:14448;width:1963;height:0">
              <v:path arrowok="t"/>
            </v:shape>
            <v:shape coordorigin="11248,3284" coordsize="0,11169" filled="f" path="m11248,3284l11248,14452e" strokecolor="#000000" stroked="t" strokeweight="0.57998pt" style="position:absolute;left:11248;top:3284;width:0;height:11169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z w:val="22"/>
          <w:szCs w:val="22"/>
        </w:rPr>
        <w:t>.</w:t>
      </w:r>
    </w:p>
    <w:p>
      <w:pPr>
        <w:rPr>
          <w:sz w:val="24"/>
          <w:szCs w:val="24"/>
        </w:rPr>
        <w:jc w:val="left"/>
        <w:spacing w:before="13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spacing w:line="240" w:lineRule="exact"/>
        <w:ind w:right="1232"/>
      </w:pPr>
      <w:r>
        <w:rPr>
          <w:rFonts w:ascii="Times New Roman" w:cs="Times New Roman" w:eastAsia="Times New Roman" w:hAnsi="Times New Roman"/>
          <w:position w:val="-1"/>
          <w:sz w:val="22"/>
          <w:szCs w:val="22"/>
        </w:rPr>
        <w:t>.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5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4200" w:val="left"/>
        </w:tabs>
        <w:jc w:val="left"/>
        <w:spacing w:before="34" w:line="358" w:lineRule="auto"/>
        <w:ind w:hanging="1740" w:left="2476" w:right="3239"/>
      </w:pPr>
      <w:r>
        <w:rPr>
          <w:rFonts w:ascii="Times New Roman" w:cs="Times New Roman" w:eastAsia="Times New Roman" w:hAnsi="Times New Roman"/>
          <w:position w:val="6"/>
          <w:sz w:val="22"/>
          <w:szCs w:val="22"/>
        </w:rPr>
        <w:t>2</w:t>
        <w:tab/>
        <w:tab/>
      </w:r>
      <w:r>
        <w:rPr>
          <w:rFonts w:ascii="Times New Roman" w:cs="Times New Roman" w:eastAsia="Times New Roman" w:hAnsi="Times New Roman"/>
          <w:position w:val="6"/>
          <w:sz w:val="22"/>
          <w:szCs w:val="22"/>
        </w:rPr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CHAPTER-2: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 RELATED WORK INVESTIGATION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"/>
        <w:ind w:left="1547"/>
      </w:pPr>
      <w:r>
        <w:rPr>
          <w:rFonts w:ascii="Times New Roman" w:cs="Times New Roman" w:eastAsia="Times New Roman" w:hAnsi="Times New Roman"/>
          <w:sz w:val="24"/>
          <w:szCs w:val="24"/>
        </w:rPr>
        <w:t>2.1       Introduction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position w:val="-14"/>
          <w:sz w:val="24"/>
          <w:szCs w:val="24"/>
        </w:rPr>
        <w:t>14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60" w:lineRule="exact"/>
        <w:ind w:left="1547"/>
      </w:pPr>
      <w:r>
        <w:rPr>
          <w:rFonts w:ascii="Times New Roman" w:cs="Times New Roman" w:eastAsia="Times New Roman" w:hAnsi="Times New Roman"/>
          <w:sz w:val="24"/>
          <w:szCs w:val="24"/>
        </w:rPr>
        <w:t>2.2       &lt;Core area of the project&gt;                                                                       14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400" w:lineRule="exact"/>
        <w:ind w:left="1547"/>
      </w:pPr>
      <w:r>
        <w:rPr>
          <w:rFonts w:ascii="Times New Roman" w:cs="Times New Roman" w:eastAsia="Times New Roman" w:hAnsi="Times New Roman"/>
          <w:position w:val="-3"/>
          <w:sz w:val="24"/>
          <w:szCs w:val="24"/>
        </w:rPr>
        <w:t>2.3       Existing Approaches/Methods                                                                 </w:t>
      </w:r>
      <w:r>
        <w:rPr>
          <w:rFonts w:ascii="Times New Roman" w:cs="Times New Roman" w:eastAsia="Times New Roman" w:hAnsi="Times New Roman"/>
          <w:position w:val="11"/>
          <w:sz w:val="24"/>
          <w:szCs w:val="24"/>
        </w:rPr>
        <w:t>14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2327"/>
      </w:pPr>
      <w:r>
        <w:rPr>
          <w:rFonts w:ascii="Times New Roman" w:cs="Times New Roman" w:eastAsia="Times New Roman" w:hAnsi="Times New Roman"/>
          <w:sz w:val="24"/>
          <w:szCs w:val="24"/>
        </w:rPr>
        <w:t>2.3.1     Approaches/Methods -1                                                             15</w:t>
      </w:r>
    </w:p>
    <w:p>
      <w:pPr>
        <w:rPr>
          <w:sz w:val="13"/>
          <w:szCs w:val="13"/>
        </w:rPr>
        <w:jc w:val="left"/>
        <w:spacing w:before="7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2327"/>
      </w:pPr>
      <w:r>
        <w:rPr>
          <w:rFonts w:ascii="Times New Roman" w:cs="Times New Roman" w:eastAsia="Times New Roman" w:hAnsi="Times New Roman"/>
          <w:sz w:val="24"/>
          <w:szCs w:val="24"/>
        </w:rPr>
        <w:t>2.3.2     Approaches/Methods -2                                                             </w:t>
      </w:r>
      <w:r>
        <w:rPr>
          <w:rFonts w:ascii="Times New Roman" w:cs="Times New Roman" w:eastAsia="Times New Roman" w:hAnsi="Times New Roman"/>
          <w:position w:val="-14"/>
          <w:sz w:val="24"/>
          <w:szCs w:val="24"/>
        </w:rPr>
        <w:t>15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60" w:lineRule="exact"/>
        <w:ind w:left="1547"/>
      </w:pPr>
      <w:r>
        <w:rPr>
          <w:rFonts w:ascii="Times New Roman" w:cs="Times New Roman" w:eastAsia="Times New Roman" w:hAnsi="Times New Roman"/>
          <w:sz w:val="24"/>
          <w:szCs w:val="24"/>
        </w:rPr>
        <w:t>2.3.3      Approaches/Methods -3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400" w:lineRule="exact"/>
        <w:ind w:left="1547"/>
      </w:pPr>
      <w:r>
        <w:rPr>
          <w:rFonts w:ascii="Times New Roman" w:cs="Times New Roman" w:eastAsia="Times New Roman" w:hAnsi="Times New Roman"/>
          <w:position w:val="-3"/>
          <w:sz w:val="24"/>
          <w:szCs w:val="24"/>
        </w:rPr>
        <w:t>2.4       &lt;Pros and cons of the stated  Approaches/Methods &gt;                             </w:t>
      </w:r>
      <w:r>
        <w:rPr>
          <w:rFonts w:ascii="Times New Roman" w:cs="Times New Roman" w:eastAsia="Times New Roman" w:hAnsi="Times New Roman"/>
          <w:position w:val="11"/>
          <w:sz w:val="24"/>
          <w:szCs w:val="24"/>
        </w:rPr>
        <w:t>15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547"/>
      </w:pPr>
      <w:r>
        <w:rPr>
          <w:rFonts w:ascii="Times New Roman" w:cs="Times New Roman" w:eastAsia="Times New Roman" w:hAnsi="Times New Roman"/>
          <w:sz w:val="24"/>
          <w:szCs w:val="24"/>
        </w:rPr>
        <w:t>2.5       Issues/observations from investigation                                                    16</w:t>
      </w:r>
    </w:p>
    <w:p>
      <w:pPr>
        <w:rPr>
          <w:sz w:val="13"/>
          <w:szCs w:val="13"/>
        </w:rPr>
        <w:jc w:val="left"/>
        <w:spacing w:before="7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547"/>
        <w:sectPr>
          <w:type w:val="continuous"/>
          <w:pgSz w:h="15840" w:w="12240"/>
          <w:pgMar w:bottom="280" w:left="1060" w:right="720" w:top="1220"/>
        </w:sectPr>
      </w:pPr>
      <w:r>
        <w:rPr>
          <w:rFonts w:ascii="Times New Roman" w:cs="Times New Roman" w:eastAsia="Times New Roman" w:hAnsi="Times New Roman"/>
          <w:sz w:val="24"/>
          <w:szCs w:val="24"/>
        </w:rPr>
        <w:t>2.6       Summary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4060" w:val="left"/>
        </w:tabs>
        <w:jc w:val="left"/>
        <w:spacing w:before="68" w:line="358" w:lineRule="auto"/>
        <w:ind w:hanging="2177" w:left="2908" w:right="-48"/>
      </w:pPr>
      <w:r>
        <w:rPr>
          <w:rFonts w:ascii="Times New Roman" w:cs="Times New Roman" w:eastAsia="Times New Roman" w:hAnsi="Times New Roman"/>
          <w:position w:val="4"/>
          <w:sz w:val="24"/>
          <w:szCs w:val="24"/>
        </w:rPr>
        <w:t>3</w:t>
        <w:tab/>
        <w:tab/>
      </w:r>
      <w:r>
        <w:rPr>
          <w:rFonts w:ascii="Times New Roman" w:cs="Times New Roman" w:eastAsia="Times New Roman" w:hAnsi="Times New Roman"/>
          <w:position w:val="4"/>
          <w:sz w:val="24"/>
          <w:szCs w:val="24"/>
        </w:rPr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CHAPTER-3: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 REQUIREMENT ARTIFACTS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3"/>
        <w:ind w:left="1547"/>
      </w:pPr>
      <w:r>
        <w:rPr>
          <w:rFonts w:ascii="Times New Roman" w:cs="Times New Roman" w:eastAsia="Times New Roman" w:hAnsi="Times New Roman"/>
          <w:sz w:val="24"/>
          <w:szCs w:val="24"/>
        </w:rPr>
        <w:t>3.1       Modules Used</w:t>
      </w:r>
    </w:p>
    <w:p>
      <w:pPr>
        <w:rPr>
          <w:sz w:val="13"/>
          <w:szCs w:val="13"/>
        </w:rPr>
        <w:jc w:val="left"/>
        <w:spacing w:before="7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2267"/>
      </w:pPr>
      <w:r>
        <w:rPr>
          <w:rFonts w:ascii="Times New Roman" w:cs="Times New Roman" w:eastAsia="Times New Roman" w:hAnsi="Times New Roman"/>
          <w:sz w:val="24"/>
          <w:szCs w:val="24"/>
        </w:rPr>
        <w:t>3.1.1    Heap Queue Module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2229" w:right="2665"/>
      </w:pPr>
      <w:r>
        <w:rPr>
          <w:rFonts w:ascii="Times New Roman" w:cs="Times New Roman" w:eastAsia="Times New Roman" w:hAnsi="Times New Roman"/>
          <w:sz w:val="24"/>
          <w:szCs w:val="24"/>
        </w:rPr>
        <w:t>3.1.2   OS Module</w:t>
      </w:r>
    </w:p>
    <w:p>
      <w:pPr>
        <w:rPr>
          <w:sz w:val="13"/>
          <w:szCs w:val="13"/>
        </w:rPr>
        <w:jc w:val="left"/>
        <w:spacing w:before="7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547"/>
      </w:pPr>
      <w:r>
        <w:rPr>
          <w:rFonts w:ascii="Times New Roman" w:cs="Times New Roman" w:eastAsia="Times New Roman" w:hAnsi="Times New Roman"/>
          <w:sz w:val="24"/>
          <w:szCs w:val="24"/>
        </w:rPr>
        <w:t>3.2       Functions Used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549"/>
      </w:pPr>
      <w:r>
        <w:rPr>
          <w:rFonts w:ascii="Times New Roman" w:cs="Times New Roman" w:eastAsia="Times New Roman" w:hAnsi="Times New Roman"/>
          <w:sz w:val="24"/>
          <w:szCs w:val="24"/>
        </w:rPr>
        <w:t>3.4       Summary</w:t>
      </w:r>
    </w:p>
    <w:p>
      <w:pPr>
        <w:rPr>
          <w:sz w:val="14"/>
          <w:szCs w:val="14"/>
        </w:rPr>
        <w:jc w:val="left"/>
        <w:spacing w:before="10" w:line="140" w:lineRule="exact"/>
      </w:pPr>
      <w:r>
        <w:rPr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ind w:left="689" w:right="1027"/>
      </w:pPr>
      <w:r>
        <w:rPr>
          <w:rFonts w:ascii="Times New Roman" w:cs="Times New Roman" w:eastAsia="Times New Roman" w:hAnsi="Times New Roman"/>
          <w:position w:val="4"/>
          <w:sz w:val="24"/>
          <w:szCs w:val="24"/>
        </w:rPr>
        <w:t>4                                                   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CHAPTER-4: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3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547"/>
      </w:pPr>
      <w:r>
        <w:rPr>
          <w:rFonts w:ascii="Times New Roman" w:cs="Times New Roman" w:eastAsia="Times New Roman" w:hAnsi="Times New Roman"/>
          <w:sz w:val="28"/>
          <w:szCs w:val="28"/>
        </w:rPr>
        <w:t>4.1. Design of Algorithm</w:t>
      </w:r>
    </w:p>
    <w:p>
      <w:pPr>
        <w:rPr>
          <w:sz w:val="16"/>
          <w:szCs w:val="16"/>
        </w:rPr>
        <w:jc w:val="left"/>
        <w:spacing w:before="3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547"/>
      </w:pPr>
      <w:r>
        <w:rPr>
          <w:rFonts w:ascii="Times New Roman" w:cs="Times New Roman" w:eastAsia="Times New Roman" w:hAnsi="Times New Roman"/>
          <w:sz w:val="28"/>
          <w:szCs w:val="28"/>
        </w:rPr>
        <w:t>4.2. CODE Screenshot</w:t>
      </w:r>
    </w:p>
    <w:p>
      <w:pPr>
        <w:rPr>
          <w:sz w:val="20"/>
          <w:szCs w:val="20"/>
        </w:rPr>
        <w:jc w:val="left"/>
        <w:spacing w:line="200" w:lineRule="exact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3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718" w:right="1102"/>
      </w:pPr>
      <w:r>
        <w:rPr>
          <w:rFonts w:ascii="Times New Roman" w:cs="Times New Roman" w:eastAsia="Times New Roman" w:hAnsi="Times New Roman"/>
          <w:sz w:val="24"/>
          <w:szCs w:val="24"/>
        </w:rPr>
        <w:t>17</w:t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718" w:right="1102"/>
      </w:pPr>
      <w:r>
        <w:rPr>
          <w:rFonts w:ascii="Times New Roman" w:cs="Times New Roman" w:eastAsia="Times New Roman" w:hAnsi="Times New Roman"/>
          <w:sz w:val="24"/>
          <w:szCs w:val="24"/>
        </w:rPr>
        <w:t>18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718" w:right="1102"/>
      </w:pPr>
      <w:r>
        <w:rPr>
          <w:rFonts w:ascii="Times New Roman" w:cs="Times New Roman" w:eastAsia="Times New Roman" w:hAnsi="Times New Roman"/>
          <w:sz w:val="24"/>
          <w:szCs w:val="24"/>
        </w:rPr>
        <w:t>19</w:t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718" w:right="1102"/>
      </w:pPr>
      <w:r>
        <w:rPr>
          <w:rFonts w:ascii="Times New Roman" w:cs="Times New Roman" w:eastAsia="Times New Roman" w:hAnsi="Times New Roman"/>
          <w:sz w:val="24"/>
          <w:szCs w:val="24"/>
        </w:rPr>
        <w:t>20</w:t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>21 </w:t>
      </w:r>
      <w:r>
        <w:rPr>
          <w:rFonts w:ascii="Times New Roman" w:cs="Times New Roman" w:eastAsia="Times New Roman" w:hAnsi="Times New Roman"/>
          <w:sz w:val="24"/>
          <w:szCs w:val="24"/>
        </w:rPr>
        <w:t>– </w:t>
      </w:r>
      <w:r>
        <w:rPr>
          <w:rFonts w:ascii="Times New Roman" w:cs="Times New Roman" w:eastAsia="Times New Roman" w:hAnsi="Times New Roman"/>
          <w:sz w:val="24"/>
          <w:szCs w:val="24"/>
        </w:rPr>
        <w:t>28</w:t>
      </w:r>
    </w:p>
    <w:p>
      <w:pPr>
        <w:rPr>
          <w:sz w:val="26"/>
          <w:szCs w:val="26"/>
        </w:rPr>
        <w:jc w:val="left"/>
        <w:spacing w:before="17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60" w:lineRule="exact"/>
        <w:sectPr>
          <w:pgMar w:bottom="280" w:footer="888" w:header="0" w:left="1060" w:right="720" w:top="940"/>
          <w:pgSz w:h="15840" w:w="12240"/>
          <w:cols w:equalWidth="off" w:num="2">
            <w:col w:space="1580" w:w="6744"/>
            <w:col w:w="2136"/>
          </w:cols>
        </w:sectPr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29-30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0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32"/>
        <w:ind w:left="731"/>
      </w:pPr>
      <w:r>
        <w:rPr>
          <w:rFonts w:ascii="Times New Roman" w:cs="Times New Roman" w:eastAsia="Times New Roman" w:hAnsi="Times New Roman"/>
          <w:position w:val="4"/>
          <w:sz w:val="24"/>
          <w:szCs w:val="24"/>
        </w:rPr>
        <w:t>5                                                   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CHAPTER-5: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6"/>
          <w:szCs w:val="16"/>
        </w:rPr>
        <w:jc w:val="left"/>
        <w:spacing w:before="3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547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TECHNICAL IMPLEMENTATION &amp; ANALYSIS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5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2207"/>
      </w:pPr>
      <w:r>
        <w:pict>
          <v:group coordorigin="1199,990" coordsize="10055,13343" style="position:absolute;margin-left:59.95pt;margin-top:49.51pt;width:502.76pt;height:667.156pt;mso-position-horizontal-relative:page;mso-position-vertical-relative:page;z-index:-1700">
            <v:shape coordorigin="1210,1001" coordsize="1287,0" filled="f" path="m1210,1001l2496,1001e" strokecolor="#000000" stroked="t" strokeweight="0.58pt" style="position:absolute;left:1210;top:1001;width:1287;height:0">
              <v:path arrowok="t"/>
            </v:shape>
            <v:shape coordorigin="2506,1001" coordsize="6765,0" filled="f" path="m2506,1001l9271,1001e" strokecolor="#000000" stroked="t" strokeweight="0.58pt" style="position:absolute;left:2506;top:1001;width:6765;height:0">
              <v:path arrowok="t"/>
            </v:shape>
            <v:shape coordorigin="9280,1001" coordsize="1963,0" filled="f" path="m9280,1001l11244,1001e" strokecolor="#000000" stroked="t" strokeweight="0.58pt" style="position:absolute;left:9280;top:1001;width:1963;height:0">
              <v:path arrowok="t"/>
            </v:shape>
            <v:shape coordorigin="1210,4047" coordsize="1287,0" filled="f" path="m1210,4047l2496,4047e" strokecolor="#000000" stroked="t" strokeweight="0.58pt" style="position:absolute;left:1210;top:4047;width:1287;height:0">
              <v:path arrowok="t"/>
            </v:shape>
            <v:shape coordorigin="2506,4047" coordsize="6765,0" filled="f" path="m2506,4047l9271,4047e" strokecolor="#000000" stroked="t" strokeweight="0.58pt" style="position:absolute;left:2506;top:4047;width:6765;height:0">
              <v:path arrowok="t"/>
            </v:shape>
            <v:shape coordorigin="9280,4047" coordsize="1963,0" filled="f" path="m9280,4047l11244,4047e" strokecolor="#000000" stroked="t" strokeweight="0.58pt" style="position:absolute;left:9280;top:4047;width:1963;height:0">
              <v:path arrowok="t"/>
            </v:shape>
            <v:shape coordorigin="1210,6541" coordsize="1287,0" filled="f" path="m1210,6541l2496,6541e" strokecolor="#000000" stroked="t" strokeweight="0.57998pt" style="position:absolute;left:1210;top:6541;width:1287;height:0">
              <v:path arrowok="t"/>
            </v:shape>
            <v:shape coordorigin="2506,6541" coordsize="6765,0" filled="f" path="m2506,6541l9271,6541e" strokecolor="#000000" stroked="t" strokeweight="0.57998pt" style="position:absolute;left:2506;top:6541;width:6765;height:0">
              <v:path arrowok="t"/>
            </v:shape>
            <v:shape coordorigin="9280,6541" coordsize="1963,0" filled="f" path="m9280,6541l11244,6541e" strokecolor="#000000" stroked="t" strokeweight="0.57998pt" style="position:absolute;left:9280;top:6541;width:1963;height:0">
              <v:path arrowok="t"/>
            </v:shape>
            <v:shape coordorigin="1210,10655" coordsize="1287,0" filled="f" path="m1210,10655l2496,10655e" strokecolor="#000000" stroked="t" strokeweight="0.57998pt" style="position:absolute;left:1210;top:10655;width:1287;height:0">
              <v:path arrowok="t"/>
            </v:shape>
            <v:shape coordorigin="2506,10655" coordsize="6765,0" filled="f" path="m2506,10655l9271,10655e" strokecolor="#000000" stroked="t" strokeweight="0.57998pt" style="position:absolute;left:2506;top:10655;width:6765;height:0">
              <v:path arrowok="t"/>
            </v:shape>
            <v:shape coordorigin="9280,10655" coordsize="1963,0" filled="f" path="m9280,10655l11244,10655e" strokecolor="#000000" stroked="t" strokeweight="0.57998pt" style="position:absolute;left:9280;top:10655;width:1963;height:0">
              <v:path arrowok="t"/>
            </v:shape>
            <v:shape coordorigin="1205,996" coordsize="0,13332" filled="f" path="m1205,996l1205,14328e" strokecolor="#000000" stroked="t" strokeweight="0.58pt" style="position:absolute;left:1205;top:996;width:0;height:13332">
              <v:path arrowok="t"/>
            </v:shape>
            <v:shape coordorigin="1210,14323" coordsize="1287,0" filled="f" path="m1210,14323l2496,14323e" strokecolor="#000000" stroked="t" strokeweight="0.57998pt" style="position:absolute;left:1210;top:14323;width:1287;height:0">
              <v:path arrowok="t"/>
            </v:shape>
            <v:shape coordorigin="2501,996" coordsize="0,13332" filled="f" path="m2501,996l2501,14328e" strokecolor="#000000" stroked="t" strokeweight="0.58pt" style="position:absolute;left:2501;top:996;width:0;height:13332">
              <v:path arrowok="t"/>
            </v:shape>
            <v:shape coordorigin="2506,14323" coordsize="6765,0" filled="f" path="m2506,14323l9271,14323e" strokecolor="#000000" stroked="t" strokeweight="0.57998pt" style="position:absolute;left:2506;top:14323;width:6765;height:0">
              <v:path arrowok="t"/>
            </v:shape>
            <v:shape coordorigin="9276,996" coordsize="0,13332" filled="f" path="m9276,996l9276,14328e" strokecolor="#000000" stroked="t" strokeweight="0.57998pt" style="position:absolute;left:9276;top:996;width:0;height:13332">
              <v:path arrowok="t"/>
            </v:shape>
            <v:shape coordorigin="9280,14323" coordsize="1963,0" filled="f" path="m9280,14323l11244,14323e" strokecolor="#000000" stroked="t" strokeweight="0.57998pt" style="position:absolute;left:9280;top:14323;width:1963;height:0">
              <v:path arrowok="t"/>
            </v:shape>
            <v:shape coordorigin="11248,996" coordsize="0,13332" filled="f" path="m11248,996l11248,14328e" strokecolor="#000000" stroked="t" strokeweight="0.57998pt" style="position:absolute;left:11248;top:996;width:0;height:13332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z w:val="24"/>
          <w:szCs w:val="24"/>
        </w:rPr>
        <w:t>5.1    Outline                                                                                 </w:t>
      </w:r>
      <w:r>
        <w:rPr>
          <w:rFonts w:ascii="Times New Roman" w:cs="Times New Roman" w:eastAsia="Times New Roman" w:hAnsi="Times New Roman"/>
          <w:position w:val="-3"/>
          <w:sz w:val="22"/>
          <w:szCs w:val="22"/>
        </w:rPr>
        <w:t>31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2207"/>
      </w:pPr>
      <w:r>
        <w:rPr>
          <w:rFonts w:ascii="Times New Roman" w:cs="Times New Roman" w:eastAsia="Times New Roman" w:hAnsi="Times New Roman"/>
          <w:sz w:val="24"/>
          <w:szCs w:val="24"/>
        </w:rPr>
        <w:t>5.2    Technical coding and code solutions                                  </w:t>
      </w:r>
      <w:r>
        <w:rPr>
          <w:rFonts w:ascii="Times New Roman" w:cs="Times New Roman" w:eastAsia="Times New Roman" w:hAnsi="Times New Roman"/>
          <w:position w:val="-12"/>
          <w:sz w:val="22"/>
          <w:szCs w:val="22"/>
        </w:rPr>
        <w:t>31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4" w:line="260" w:lineRule="exact"/>
        <w:ind w:left="2207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5.3    Working Layout of Forms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spacing w:line="180" w:lineRule="exact"/>
        <w:ind w:right="1918"/>
      </w:pPr>
      <w:r>
        <w:rPr>
          <w:rFonts w:ascii="Times New Roman" w:cs="Times New Roman" w:eastAsia="Times New Roman" w:hAnsi="Times New Roman"/>
          <w:position w:val="-1"/>
          <w:sz w:val="22"/>
          <w:szCs w:val="22"/>
        </w:rPr>
        <w:t>31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20" w:lineRule="exact"/>
        <w:ind w:left="2207"/>
      </w:pPr>
      <w:r>
        <w:rPr>
          <w:rFonts w:ascii="Times New Roman" w:cs="Times New Roman" w:eastAsia="Times New Roman" w:hAnsi="Times New Roman"/>
          <w:position w:val="1"/>
          <w:sz w:val="24"/>
          <w:szCs w:val="24"/>
        </w:rPr>
        <w:t>5.4    Prototype submission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48"/>
        <w:ind w:left="2207"/>
      </w:pPr>
      <w:r>
        <w:rPr>
          <w:rFonts w:ascii="Times New Roman" w:cs="Times New Roman" w:eastAsia="Times New Roman" w:hAnsi="Times New Roman"/>
          <w:sz w:val="24"/>
          <w:szCs w:val="24"/>
        </w:rPr>
        <w:t>5.5    Test and validation                                                              </w:t>
      </w:r>
      <w:r>
        <w:rPr>
          <w:rFonts w:ascii="Times New Roman" w:cs="Times New Roman" w:eastAsia="Times New Roman" w:hAnsi="Times New Roman"/>
          <w:position w:val="11"/>
          <w:sz w:val="22"/>
          <w:szCs w:val="22"/>
        </w:rPr>
        <w:t>31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2207"/>
      </w:pPr>
      <w:r>
        <w:rPr>
          <w:rFonts w:ascii="Times New Roman" w:cs="Times New Roman" w:eastAsia="Times New Roman" w:hAnsi="Times New Roman"/>
          <w:sz w:val="24"/>
          <w:szCs w:val="24"/>
        </w:rPr>
        <w:t>5.6    Performance Analysis(Graphs/Charts)                                </w:t>
      </w:r>
      <w:r>
        <w:rPr>
          <w:rFonts w:ascii="Times New Roman" w:cs="Times New Roman" w:eastAsia="Times New Roman" w:hAnsi="Times New Roman"/>
          <w:position w:val="1"/>
          <w:sz w:val="22"/>
          <w:szCs w:val="22"/>
        </w:rPr>
        <w:t>32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line="340" w:lineRule="exact"/>
        <w:ind w:left="2207"/>
      </w:pPr>
      <w:r>
        <w:rPr>
          <w:rFonts w:ascii="Times New Roman" w:cs="Times New Roman" w:eastAsia="Times New Roman" w:hAnsi="Times New Roman"/>
          <w:position w:val="5"/>
          <w:sz w:val="24"/>
          <w:szCs w:val="24"/>
        </w:rPr>
        <w:t>5.7     Summary                                                                            </w:t>
      </w:r>
      <w:r>
        <w:rPr>
          <w:rFonts w:ascii="Times New Roman" w:cs="Times New Roman" w:eastAsia="Times New Roman" w:hAnsi="Times New Roman"/>
          <w:position w:val="-3"/>
          <w:sz w:val="22"/>
          <w:szCs w:val="22"/>
        </w:rPr>
        <w:t>32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7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before="24" w:line="300" w:lineRule="exact"/>
        <w:ind w:left="3938" w:right="4744"/>
      </w:pPr>
      <w:r>
        <w:rPr>
          <w:rFonts w:ascii="Times New Roman" w:cs="Times New Roman" w:eastAsia="Times New Roman" w:hAnsi="Times New Roman"/>
          <w:b/>
          <w:position w:val="-1"/>
          <w:sz w:val="28"/>
          <w:szCs w:val="28"/>
        </w:rPr>
        <w:t>CHAPTER-6: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20" w:lineRule="exact"/>
        <w:ind w:left="731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6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line="260" w:lineRule="exact"/>
        <w:ind w:left="1871" w:right="2680"/>
      </w:pPr>
      <w:r>
        <w:rPr>
          <w:rFonts w:ascii="Times New Roman" w:cs="Times New Roman" w:eastAsia="Times New Roman" w:hAnsi="Times New Roman"/>
          <w:b/>
          <w:position w:val="1"/>
          <w:sz w:val="28"/>
          <w:szCs w:val="28"/>
        </w:rPr>
        <w:t>PROJECT OUTCOME AND APPLICABILITY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5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2087"/>
      </w:pPr>
      <w:r>
        <w:rPr>
          <w:rFonts w:ascii="Times New Roman" w:cs="Times New Roman" w:eastAsia="Times New Roman" w:hAnsi="Times New Roman"/>
          <w:sz w:val="24"/>
          <w:szCs w:val="24"/>
        </w:rPr>
        <w:t>6.1    Outline</w:t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spacing w:before="25"/>
        <w:ind w:left="2087"/>
      </w:pPr>
      <w:r>
        <w:rPr>
          <w:rFonts w:ascii="Times New Roman" w:cs="Times New Roman" w:eastAsia="Times New Roman" w:hAnsi="Times New Roman"/>
          <w:sz w:val="24"/>
          <w:szCs w:val="24"/>
        </w:rPr>
        <w:t>6.2    key implementations outlines of the System                                      </w:t>
      </w:r>
      <w:r>
        <w:rPr>
          <w:rFonts w:ascii="Times New Roman" w:cs="Times New Roman" w:eastAsia="Times New Roman" w:hAnsi="Times New Roman"/>
          <w:position w:val="13"/>
          <w:sz w:val="22"/>
          <w:szCs w:val="22"/>
        </w:rPr>
        <w:t>33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2087"/>
      </w:pPr>
      <w:r>
        <w:rPr>
          <w:rFonts w:ascii="Times New Roman" w:cs="Times New Roman" w:eastAsia="Times New Roman" w:hAnsi="Times New Roman"/>
          <w:sz w:val="24"/>
          <w:szCs w:val="24"/>
        </w:rPr>
        <w:t>6.3    Significant project outcomes                                                              </w:t>
      </w:r>
      <w:r>
        <w:rPr>
          <w:rFonts w:ascii="Times New Roman" w:cs="Times New Roman" w:eastAsia="Times New Roman" w:hAnsi="Times New Roman"/>
          <w:position w:val="4"/>
          <w:sz w:val="22"/>
          <w:szCs w:val="22"/>
        </w:rPr>
        <w:t>33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7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left"/>
        <w:ind w:left="2087"/>
      </w:pPr>
      <w:r>
        <w:rPr>
          <w:rFonts w:ascii="Times New Roman" w:cs="Times New Roman" w:eastAsia="Times New Roman" w:hAnsi="Times New Roman"/>
          <w:sz w:val="24"/>
          <w:szCs w:val="24"/>
        </w:rPr>
        <w:t>6.4    Project applicability on Real-world applications                               </w:t>
      </w:r>
      <w:r>
        <w:rPr>
          <w:rFonts w:ascii="Times New Roman" w:cs="Times New Roman" w:eastAsia="Times New Roman" w:hAnsi="Times New Roman"/>
          <w:position w:val="-6"/>
          <w:sz w:val="22"/>
          <w:szCs w:val="22"/>
        </w:rPr>
        <w:t>33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83" w:line="220" w:lineRule="exact"/>
        <w:ind w:left="2087"/>
      </w:pPr>
      <w:r>
        <w:rPr>
          <w:rFonts w:ascii="Times New Roman" w:cs="Times New Roman" w:eastAsia="Times New Roman" w:hAnsi="Times New Roman"/>
          <w:position w:val="-4"/>
          <w:sz w:val="24"/>
          <w:szCs w:val="24"/>
        </w:rPr>
        <w:t>6.4    Inference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2"/>
          <w:szCs w:val="22"/>
        </w:rPr>
        <w:jc w:val="right"/>
        <w:spacing w:line="180" w:lineRule="exact"/>
        <w:ind w:right="1148"/>
        <w:sectPr>
          <w:type w:val="continuous"/>
          <w:pgSz w:h="15840" w:w="12240"/>
          <w:pgMar w:bottom="280" w:left="1060" w:right="720" w:top="1220"/>
        </w:sectPr>
      </w:pPr>
      <w:r>
        <w:rPr>
          <w:rFonts w:ascii="Times New Roman" w:cs="Times New Roman" w:eastAsia="Times New Roman" w:hAnsi="Times New Roman"/>
          <w:position w:val="1"/>
          <w:sz w:val="22"/>
          <w:szCs w:val="22"/>
        </w:rPr>
        <w:t>33</w:t>
      </w:r>
      <w:r>
        <w:rPr>
          <w:rFonts w:ascii="Times New Roman" w:cs="Times New Roman" w:eastAsia="Times New Roman" w:hAnsi="Times New Roman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before="24"/>
        <w:ind w:left="1599" w:right="161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CHAPTER 1 - PROJECT DESCRIPTION AND OUTLINE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3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1.1 INTRODUCTION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5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hanging="2" w:left="140" w:right="143"/>
      </w:pPr>
      <w:r>
        <w:rPr>
          <w:rFonts w:ascii="Times New Roman" w:cs="Times New Roman" w:eastAsia="Times New Roman" w:hAnsi="Times New Roman"/>
          <w:sz w:val="28"/>
          <w:szCs w:val="28"/>
        </w:rPr>
        <w:t>File compression plays a significant role in optimizing data storage, reducing transmission</w:t>
      </w:r>
      <w:r>
        <w:rPr>
          <w:rFonts w:ascii="Times New Roman" w:cs="Times New Roman" w:eastAsia="Times New Roman" w:hAnsi="Times New Roman"/>
          <w:sz w:val="28"/>
          <w:szCs w:val="28"/>
        </w:rPr>
        <w:t> time, and enhancing system performance. In an era where managing large volumes of data</w:t>
      </w:r>
      <w:r>
        <w:rPr>
          <w:rFonts w:ascii="Times New Roman" w:cs="Times New Roman" w:eastAsia="Times New Roman" w:hAnsi="Times New Roman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efficiently is critical, compression techniques like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Huffman Coding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provide an effective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  <w:t>solution for lossless data compression.</w:t>
      </w:r>
    </w:p>
    <w:p>
      <w:pPr>
        <w:rPr>
          <w:sz w:val="12"/>
          <w:szCs w:val="12"/>
        </w:rPr>
        <w:jc w:val="left"/>
        <w:spacing w:before="3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hanging="2" w:left="140" w:right="130"/>
      </w:pPr>
      <w:r>
        <w:rPr>
          <w:rFonts w:ascii="Times New Roman" w:cs="Times New Roman" w:eastAsia="Times New Roman" w:hAnsi="Times New Roman"/>
          <w:sz w:val="28"/>
          <w:szCs w:val="28"/>
        </w:rPr>
        <w:t>Huffman Coding is a widely used algorithm that assigns shorter binary codes to frequently</w:t>
      </w:r>
      <w:r>
        <w:rPr>
          <w:rFonts w:ascii="Times New Roman" w:cs="Times New Roman" w:eastAsia="Times New Roman" w:hAnsi="Times New Roman"/>
          <w:sz w:val="28"/>
          <w:szCs w:val="28"/>
        </w:rPr>
        <w:t> occurring characters, thereby reducing file size without losing any information. This</w:t>
      </w:r>
      <w:r>
        <w:rPr>
          <w:rFonts w:ascii="Times New Roman" w:cs="Times New Roman" w:eastAsia="Times New Roman" w:hAnsi="Times New Roman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project, titled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"File Zipper Software Using Huffman Coding"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, aims to implement a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user-friendly software application that compresses and decompresses files efficiently. The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3" w:line="320" w:lineRule="exact"/>
        <w:ind w:left="140" w:right="448"/>
      </w:pPr>
      <w:r>
        <w:rPr>
          <w:rFonts w:ascii="Times New Roman" w:cs="Times New Roman" w:eastAsia="Times New Roman" w:hAnsi="Times New Roman"/>
          <w:sz w:val="28"/>
          <w:szCs w:val="28"/>
        </w:rPr>
        <w:t>software leverages Python programming, combining robust algorithms with an intuitive</w:t>
      </w:r>
      <w:r>
        <w:rPr>
          <w:rFonts w:ascii="Times New Roman" w:cs="Times New Roman" w:eastAsia="Times New Roman" w:hAnsi="Times New Roman"/>
          <w:sz w:val="28"/>
          <w:szCs w:val="28"/>
        </w:rPr>
        <w:t> interface, to address challenges related to file storage and data transfer.</w:t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320" w:lineRule="exact"/>
        <w:ind w:hanging="2" w:left="140" w:right="304"/>
      </w:pPr>
      <w:r>
        <w:rPr>
          <w:rFonts w:ascii="Times New Roman" w:cs="Times New Roman" w:eastAsia="Times New Roman" w:hAnsi="Times New Roman"/>
          <w:sz w:val="28"/>
          <w:szCs w:val="28"/>
        </w:rPr>
        <w:t>By employing Huffman coding, this project demonstrates the importance of compression</w:t>
      </w:r>
      <w:r>
        <w:rPr>
          <w:rFonts w:ascii="Times New Roman" w:cs="Times New Roman" w:eastAsia="Times New Roman" w:hAnsi="Times New Roman"/>
          <w:sz w:val="28"/>
          <w:szCs w:val="28"/>
        </w:rPr>
        <w:t> in modern computing systems while ensuring data integrity and optimized performance</w:t>
      </w:r>
      <w:r>
        <w:rPr>
          <w:rFonts w:ascii="Times New Roman" w:cs="Times New Roman" w:eastAsia="Times New Roman" w:hAnsi="Times New Roman"/>
          <w:position w:val="3"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30"/>
          <w:szCs w:val="30"/>
        </w:rPr>
        <w:jc w:val="left"/>
        <w:ind w:left="138"/>
      </w:pPr>
      <w:r>
        <w:rPr>
          <w:rFonts w:ascii="Times New Roman" w:cs="Times New Roman" w:eastAsia="Times New Roman" w:hAnsi="Times New Roman"/>
          <w:b/>
          <w:sz w:val="30"/>
          <w:szCs w:val="30"/>
        </w:rPr>
        <w:t>1.2 MOTIVATION FOR THE WORK</w:t>
      </w:r>
      <w:r>
        <w:rPr>
          <w:rFonts w:ascii="Times New Roman" w:cs="Times New Roman" w:eastAsia="Times New Roman" w:hAnsi="Times New Roman"/>
          <w:sz w:val="30"/>
          <w:szCs w:val="3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8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line="360" w:lineRule="auto"/>
        <w:ind w:hanging="2" w:left="140" w:right="100"/>
        <w:sectPr>
          <w:pgMar w:bottom="280" w:footer="888" w:header="0" w:left="1060" w:right="720" w:top="148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The motivation for this project stems from the growing need to manage large volumes of</w:t>
      </w:r>
      <w:r>
        <w:rPr>
          <w:rFonts w:ascii="Times New Roman" w:cs="Times New Roman" w:eastAsia="Times New Roman" w:hAnsi="Times New Roman"/>
          <w:sz w:val="28"/>
          <w:szCs w:val="28"/>
        </w:rPr>
        <w:t> data efficiently. File compression techniques like Huffman coding help reduce file sizes,</w:t>
      </w:r>
      <w:r>
        <w:rPr>
          <w:rFonts w:ascii="Times New Roman" w:cs="Times New Roman" w:eastAsia="Times New Roman" w:hAnsi="Times New Roman"/>
          <w:sz w:val="28"/>
          <w:szCs w:val="28"/>
        </w:rPr>
        <w:t> save storage space, and enable faster data transfer, making them essential in modern digital</w:t>
      </w:r>
      <w:r>
        <w:rPr>
          <w:rFonts w:ascii="Times New Roman" w:cs="Times New Roman" w:eastAsia="Times New Roman" w:hAnsi="Times New Roman"/>
          <w:sz w:val="28"/>
          <w:szCs w:val="28"/>
        </w:rPr>
        <w:t> systems.</w:t>
      </w:r>
    </w:p>
    <w:p>
      <w:pPr>
        <w:rPr>
          <w:sz w:val="10"/>
          <w:szCs w:val="10"/>
        </w:rPr>
        <w:jc w:val="left"/>
        <w:spacing w:before="3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1.3 PROBLEM STATEMENT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61" w:lineRule="auto"/>
        <w:ind w:left="140" w:right="113"/>
      </w:pPr>
      <w:r>
        <w:rPr>
          <w:rFonts w:ascii="Times New Roman" w:cs="Times New Roman" w:eastAsia="Times New Roman" w:hAnsi="Times New Roman"/>
          <w:sz w:val="28"/>
          <w:szCs w:val="28"/>
        </w:rPr>
        <w:t>The project addresses the problem of inefficient data storage and slow file transfers caused</w:t>
      </w:r>
      <w:r>
        <w:rPr>
          <w:rFonts w:ascii="Times New Roman" w:cs="Times New Roman" w:eastAsia="Times New Roman" w:hAnsi="Times New Roman"/>
          <w:sz w:val="28"/>
          <w:szCs w:val="28"/>
        </w:rPr>
        <w:t> by large file sizes. The aim is to design software that compresses files using Huffman</w:t>
      </w:r>
      <w:r>
        <w:rPr>
          <w:rFonts w:ascii="Times New Roman" w:cs="Times New Roman" w:eastAsia="Times New Roman" w:hAnsi="Times New Roman"/>
          <w:sz w:val="28"/>
          <w:szCs w:val="28"/>
        </w:rPr>
        <w:t> coding, ensuring data integrity and space optimization.</w:t>
      </w:r>
    </w:p>
    <w:p>
      <w:pPr>
        <w:rPr>
          <w:sz w:val="13"/>
          <w:szCs w:val="13"/>
        </w:rPr>
        <w:jc w:val="left"/>
        <w:spacing w:before="5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21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1.4 OBJECTIVE OF THE WORK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The main objectives are: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Times New Roman" w:cs="Times New Roman" w:eastAsia="Times New Roman" w:hAnsi="Times New Roman"/>
          <w:sz w:val="28"/>
          <w:szCs w:val="28"/>
        </w:rPr>
        <w:t>1.  To implement a file compression software using Huffman coding.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Times New Roman" w:cs="Times New Roman" w:eastAsia="Times New Roman" w:hAnsi="Times New Roman"/>
          <w:sz w:val="28"/>
          <w:szCs w:val="28"/>
        </w:rPr>
        <w:t>2.  To reduce file sizes without losing data (lossless compression).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Times New Roman" w:cs="Times New Roman" w:eastAsia="Times New Roman" w:hAnsi="Times New Roman"/>
          <w:sz w:val="28"/>
          <w:szCs w:val="28"/>
        </w:rPr>
        <w:t>3.  To develop a user-friendly interface for file compression and decompression.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Times New Roman" w:cs="Times New Roman" w:eastAsia="Times New Roman" w:hAnsi="Times New Roman"/>
          <w:sz w:val="28"/>
          <w:szCs w:val="28"/>
        </w:rPr>
        <w:t>4.  To ensure efficient file management and faster data transfers.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1.5 Organization of the Project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This section outlines the structure of the project report: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Chapter 1: Project Description and Outline.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Chapter 2: Literature Review and Background of Huffman Coding.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Chapter 3: Methodology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–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Steps for implementing Huffman coding.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  <w:sectPr>
          <w:pgMar w:bottom="280" w:footer="888" w:header="0" w:left="1060" w:right="720" w:top="1480"/>
          <w:pgSz w:h="15840" w:w="12240"/>
        </w:sectPr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Chapter 4: Software Design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–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Architecture and code modules.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56"/>
        <w:ind w:left="480"/>
      </w:pPr>
      <w:r>
        <w:pict>
          <v:group coordorigin="1169,14546" coordsize="10233,0" style="position:absolute;margin-left:58.44pt;margin-top:727.296pt;width:511.66pt;height:0pt;mso-position-horizontal-relative:page;mso-position-vertical-relative:page;z-index:-1699">
            <v:shape coordorigin="1169,14546" coordsize="10233,0" filled="f" path="m1169,14546l11402,14546e" strokecolor="#D9D9D9" stroked="t" strokeweight="0.57998pt" style="position:absolute;left:1169;top:14546;width:10233;height:0">
              <v:path arrowok="t"/>
            </v:shape>
            <w10:wrap type="none"/>
          </v:group>
        </w:pict>
      </w: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Chapter 5: Implementation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–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Tools, libraries, and sample code.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8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Chapter 6: Results and Analysis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–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Testing the software.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8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Chapter 7: Conclusion and Future Scope.</w:t>
      </w:r>
    </w:p>
    <w:p>
      <w:pPr>
        <w:rPr>
          <w:sz w:val="10"/>
          <w:szCs w:val="10"/>
        </w:rPr>
        <w:jc w:val="left"/>
        <w:spacing w:before="1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1.6 SUMMARY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60" w:lineRule="auto"/>
        <w:ind w:left="120" w:right="64"/>
        <w:sectPr>
          <w:pgMar w:bottom="280" w:footer="888" w:header="0" w:left="1080" w:right="940" w:top="94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This section summarizes Chapter 1, highlighting the </w:t>
      </w:r>
      <w:r>
        <w:rPr>
          <w:rFonts w:ascii="Times New Roman" w:cs="Times New Roman" w:eastAsia="Times New Roman" w:hAnsi="Times New Roman"/>
          <w:sz w:val="28"/>
          <w:szCs w:val="28"/>
        </w:rPr>
        <w:t>project’s scope, motivation, and key</w:t>
      </w:r>
      <w:r>
        <w:rPr>
          <w:rFonts w:ascii="Times New Roman" w:cs="Times New Roman" w:eastAsia="Times New Roman" w:hAnsi="Times New Roman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z w:val="28"/>
          <w:szCs w:val="28"/>
        </w:rPr>
        <w:t>objectives. It prepares the reader for the detailed explanation of Huffman coding and its</w:t>
      </w:r>
      <w:r>
        <w:rPr>
          <w:rFonts w:ascii="Times New Roman" w:cs="Times New Roman" w:eastAsia="Times New Roman" w:hAnsi="Times New Roman"/>
          <w:sz w:val="28"/>
          <w:szCs w:val="28"/>
        </w:rPr>
        <w:t> implementation in subsequent chapters.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63" w:line="599" w:lineRule="auto"/>
        <w:ind w:firstLine="1611" w:left="138" w:right="2105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CHAPTER 2 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– 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RELATED WORK INVESTIGATION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 Page 2.1: Introduction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8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Briefly introduce file compression techniques and their importance in data storage 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Highlight the role of Huffman Coding as a lossless compression algorithm.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Provide an overview of why the project focuses on file zipper software.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0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Page 2.2: Core Area of the Project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Explain the project’s core area: file compression using Huffman Coding.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State its relevance to modern computing needs, especially in reducing file sizes 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61" w:lineRule="auto"/>
        <w:ind w:hanging="2" w:left="140" w:right="209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Mention other potential domains, such as cloud storage, networking, and archiving,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where compression is critical.</w:t>
      </w:r>
    </w:p>
    <w:p>
      <w:pPr>
        <w:rPr>
          <w:sz w:val="13"/>
          <w:szCs w:val="13"/>
        </w:rPr>
        <w:jc w:val="left"/>
        <w:spacing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Page 2.3: Existing Approaches/Methods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Compare existing compression methods and their efficiency.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Page 2.3.1: Approaches/Methods-1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Describe traditional compression techniques like Run-Length Encoding (RLE) 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3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Highlight their working principles and limitations.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Page 2.3.2: Approaches/Methods-2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  <w:sectPr>
          <w:pgMar w:bottom="280" w:footer="888" w:header="0" w:left="1060" w:right="720" w:top="940"/>
          <w:pgSz w:h="15840" w:w="12240"/>
        </w:sectPr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Discuss Entropy-Based Compression methods like Shannon-Fano coding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before="73" w:line="361" w:lineRule="auto"/>
        <w:ind w:hanging="2" w:left="140" w:right="201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Compare them with Huffman Coding, emphasizing how Huffman achieves optimal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coding.</w:t>
      </w:r>
    </w:p>
    <w:p>
      <w:pPr>
        <w:rPr>
          <w:sz w:val="13"/>
          <w:szCs w:val="13"/>
        </w:rPr>
        <w:jc w:val="left"/>
        <w:spacing w:before="2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Page 2.3.3: Approaches/Methods-3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Introduce modern compression libraries and tools such as gzip, zip, or 7-Zip.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61" w:lineRule="auto"/>
        <w:ind w:hanging="2" w:left="140" w:right="10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Explain how these tools internally use Huffman coding and other advanced methods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like LZ77/LZ78.</w:t>
      </w:r>
    </w:p>
    <w:p>
      <w:pPr>
        <w:rPr>
          <w:sz w:val="13"/>
          <w:szCs w:val="13"/>
        </w:rPr>
        <w:jc w:val="left"/>
        <w:spacing w:before="3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Page 2.4: Pros and Cons of the Stated Approaches/Methods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Summarize the strengths and weaknesses of each method mentioned in 2.3.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Clearly highlight the advantages of Huffman Coding, such as: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Courier New" w:cs="Courier New" w:eastAsia="Courier New" w:hAnsi="Courier New"/>
          <w:w w:val="99"/>
          <w:position w:val="9"/>
          <w:sz w:val="20"/>
          <w:szCs w:val="20"/>
        </w:rPr>
        <w:t>o</w:t>
      </w:r>
      <w:r>
        <w:rPr>
          <w:rFonts w:ascii="Courier New" w:cs="Courier New" w:eastAsia="Courier New" w:hAnsi="Courier New"/>
          <w:w w:val="100"/>
          <w:position w:val="9"/>
          <w:sz w:val="20"/>
          <w:szCs w:val="20"/>
        </w:rPr>
        <w:t>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Optimal prefix-free coding.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Courier New" w:cs="Courier New" w:eastAsia="Courier New" w:hAnsi="Courier New"/>
          <w:w w:val="99"/>
          <w:position w:val="10"/>
          <w:sz w:val="20"/>
          <w:szCs w:val="20"/>
        </w:rPr>
        <w:t>o</w:t>
      </w:r>
      <w:r>
        <w:rPr>
          <w:rFonts w:ascii="Courier New" w:cs="Courier New" w:eastAsia="Courier New" w:hAnsi="Courier New"/>
          <w:w w:val="100"/>
          <w:position w:val="10"/>
          <w:sz w:val="20"/>
          <w:szCs w:val="20"/>
        </w:rPr>
        <w:t>       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Easy implementation for lossless compression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61" w:lineRule="auto"/>
        <w:ind w:hanging="2" w:left="140" w:right="123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Discuss limitations like its dependency on symbol frequency and potential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inefficiency for small files.</w:t>
      </w:r>
    </w:p>
    <w:p>
      <w:pPr>
        <w:rPr>
          <w:sz w:val="12"/>
          <w:szCs w:val="12"/>
        </w:rPr>
        <w:jc w:val="left"/>
        <w:spacing w:before="10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Page 2.5: Issues/Observations from Investigation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Present observations on: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Courier New" w:cs="Courier New" w:eastAsia="Courier New" w:hAnsi="Courier New"/>
          <w:w w:val="99"/>
          <w:position w:val="9"/>
          <w:sz w:val="20"/>
          <w:szCs w:val="20"/>
        </w:rPr>
        <w:t>o</w:t>
      </w:r>
      <w:r>
        <w:rPr>
          <w:rFonts w:ascii="Courier New" w:cs="Courier New" w:eastAsia="Courier New" w:hAnsi="Courier New"/>
          <w:w w:val="100"/>
          <w:position w:val="9"/>
          <w:sz w:val="20"/>
          <w:szCs w:val="20"/>
        </w:rPr>
        <w:t>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Space and time complexity of different methods.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Courier New" w:cs="Courier New" w:eastAsia="Courier New" w:hAnsi="Courier New"/>
          <w:w w:val="99"/>
          <w:position w:val="9"/>
          <w:sz w:val="20"/>
          <w:szCs w:val="20"/>
        </w:rPr>
        <w:t>o</w:t>
      </w:r>
      <w:r>
        <w:rPr>
          <w:rFonts w:ascii="Courier New" w:cs="Courier New" w:eastAsia="Courier New" w:hAnsi="Courier New"/>
          <w:w w:val="100"/>
          <w:position w:val="9"/>
          <w:sz w:val="20"/>
          <w:szCs w:val="20"/>
        </w:rPr>
        <w:t>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Situations where Huffman Coding performs better.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  <w:sectPr>
          <w:pgMar w:bottom="280" w:footer="888" w:header="0" w:left="1060" w:right="720" w:top="920"/>
          <w:pgSz w:h="15840" w:w="12240"/>
        </w:sectPr>
      </w:pPr>
      <w:r>
        <w:rPr>
          <w:rFonts w:ascii="Courier New" w:cs="Courier New" w:eastAsia="Courier New" w:hAnsi="Courier New"/>
          <w:w w:val="99"/>
          <w:position w:val="9"/>
          <w:sz w:val="20"/>
          <w:szCs w:val="20"/>
        </w:rPr>
        <w:t>o</w:t>
      </w:r>
      <w:r>
        <w:rPr>
          <w:rFonts w:ascii="Courier New" w:cs="Courier New" w:eastAsia="Courier New" w:hAnsi="Courier New"/>
          <w:w w:val="100"/>
          <w:position w:val="9"/>
          <w:sz w:val="20"/>
          <w:szCs w:val="20"/>
        </w:rPr>
        <w:t>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Real-world examples or case studies of software using Huffman Coding.</w:t>
      </w:r>
    </w:p>
    <w:p>
      <w:pPr>
        <w:rPr>
          <w:sz w:val="10"/>
          <w:szCs w:val="10"/>
        </w:rPr>
        <w:jc w:val="left"/>
        <w:spacing w:before="3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13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Page 2.6: Summary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  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Recap the investigation findings: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Courier New" w:cs="Courier New" w:eastAsia="Courier New" w:hAnsi="Courier New"/>
          <w:w w:val="99"/>
          <w:position w:val="9"/>
          <w:sz w:val="20"/>
          <w:szCs w:val="20"/>
        </w:rPr>
        <w:t>o</w:t>
      </w:r>
      <w:r>
        <w:rPr>
          <w:rFonts w:ascii="Courier New" w:cs="Courier New" w:eastAsia="Courier New" w:hAnsi="Courier New"/>
          <w:w w:val="100"/>
          <w:position w:val="9"/>
          <w:sz w:val="20"/>
          <w:szCs w:val="20"/>
        </w:rPr>
        <w:t>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Huffman Coding’s relevance for lossless compression.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8"/>
      </w:pPr>
      <w:r>
        <w:rPr>
          <w:rFonts w:ascii="Courier New" w:cs="Courier New" w:eastAsia="Courier New" w:hAnsi="Courier New"/>
          <w:w w:val="99"/>
          <w:position w:val="9"/>
          <w:sz w:val="20"/>
          <w:szCs w:val="20"/>
        </w:rPr>
        <w:t>o</w:t>
      </w:r>
      <w:r>
        <w:rPr>
          <w:rFonts w:ascii="Courier New" w:cs="Courier New" w:eastAsia="Courier New" w:hAnsi="Courier New"/>
          <w:w w:val="100"/>
          <w:position w:val="9"/>
          <w:sz w:val="20"/>
          <w:szCs w:val="20"/>
        </w:rPr>
        <w:t>   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Why it was chosen for implementation in your project.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1260" w:val="left"/>
        </w:tabs>
        <w:jc w:val="left"/>
        <w:spacing w:line="361" w:lineRule="auto"/>
        <w:ind w:hanging="2" w:left="140" w:right="601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Transition to Chapter-3, where the design and implementation of the project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will be detailed.</w:t>
      </w:r>
    </w:p>
    <w:p>
      <w:pPr>
        <w:rPr>
          <w:sz w:val="15"/>
          <w:szCs w:val="15"/>
        </w:rPr>
        <w:jc w:val="left"/>
        <w:spacing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  <w:sectPr>
          <w:pgMar w:bottom="280" w:footer="888" w:header="0" w:left="1060" w:right="720" w:top="148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\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before="61"/>
        <w:ind w:left="2197" w:right="2694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CHAPTER 3 REQUIREMENT ARTIFACTS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3.1 MODULES USED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Heap Queue and OS Modules are used</w:t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3.1.1 Heap Queue (heapq) Module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233" w:lineRule="auto"/>
        <w:ind w:left="140" w:right="368"/>
      </w:pP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The heapq module in Python provides an implementation of the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heap queue algorithm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,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 also known as a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priority queue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. It is widely used for efficient management of priority-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  <w:t>based operations.</w:t>
      </w:r>
    </w:p>
    <w:p>
      <w:pPr>
        <w:rPr>
          <w:sz w:val="13"/>
          <w:szCs w:val="13"/>
        </w:rPr>
        <w:jc w:val="left"/>
        <w:spacing w:before="1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Key Features: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9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The underlying data structure is a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binary heap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1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00" w:lineRule="exact"/>
        <w:ind w:hanging="360" w:left="860" w:right="317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It maintains a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min-heap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property, where the smallest element is always at the root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of the heap.</w:t>
      </w:r>
    </w:p>
    <w:p>
      <w:pPr>
        <w:rPr>
          <w:sz w:val="13"/>
          <w:szCs w:val="13"/>
        </w:rPr>
        <w:jc w:val="left"/>
        <w:spacing w:before="2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00" w:lineRule="exact"/>
        <w:ind w:hanging="360" w:left="860" w:right="876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Supports operations such as insertion, deletion, and retrieval in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O(log n)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time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complexity.</w:t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heapq.nsmallest(n, iterable): Returns the </w:t>
      </w:r>
      <w:r>
        <w:rPr>
          <w:rFonts w:ascii="Times New Roman" w:cs="Times New Roman" w:eastAsia="Times New Roman" w:hAnsi="Times New Roman"/>
          <w:i/>
          <w:w w:val="100"/>
          <w:position w:val="0"/>
          <w:sz w:val="28"/>
          <w:szCs w:val="28"/>
        </w:rPr>
        <w:t>n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smallest elements from an iterable.</w:t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Usage in Huffman Coding: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In Huffman coding, the heapq module is often used to: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Times New Roman" w:cs="Times New Roman" w:eastAsia="Times New Roman" w:hAnsi="Times New Roman"/>
          <w:sz w:val="28"/>
          <w:szCs w:val="28"/>
        </w:rPr>
        <w:t>1.  Store characters and their frequencies as nodes in a min-heap.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  <w:sectPr>
          <w:pgMar w:bottom="280" w:footer="888" w:header="0" w:left="1060" w:right="720" w:top="94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2.  Repeatedly extract the two smallest frequency nodes for building the Huffman tree.</w:t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Example: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python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import heapq</w:t>
      </w:r>
    </w:p>
    <w:p>
      <w:pPr>
        <w:rPr>
          <w:sz w:val="12"/>
          <w:szCs w:val="12"/>
        </w:rPr>
        <w:jc w:val="left"/>
        <w:spacing w:before="5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478" w:lineRule="auto"/>
        <w:ind w:left="140" w:right="6849"/>
      </w:pPr>
      <w:r>
        <w:rPr>
          <w:rFonts w:ascii="Times New Roman" w:cs="Times New Roman" w:eastAsia="Times New Roman" w:hAnsi="Times New Roman"/>
          <w:sz w:val="28"/>
          <w:szCs w:val="28"/>
        </w:rPr>
        <w:t># Create a min-heap</w:t>
      </w:r>
      <w:r>
        <w:rPr>
          <w:rFonts w:ascii="Times New Roman" w:cs="Times New Roman" w:eastAsia="Times New Roman" w:hAnsi="Times New Roman"/>
          <w:sz w:val="28"/>
          <w:szCs w:val="28"/>
        </w:rPr>
        <w:t> heap = []</w:t>
      </w:r>
      <w:r>
        <w:rPr>
          <w:rFonts w:ascii="Times New Roman" w:cs="Times New Roman" w:eastAsia="Times New Roman" w:hAnsi="Times New Roman"/>
          <w:sz w:val="28"/>
          <w:szCs w:val="28"/>
        </w:rPr>
        <w:t> heapq.heappush(heap, (5, 'A'))</w:t>
      </w:r>
      <w:r>
        <w:rPr>
          <w:rFonts w:ascii="Times New Roman" w:cs="Times New Roman" w:eastAsia="Times New Roman" w:hAnsi="Times New Roman"/>
          <w:sz w:val="28"/>
          <w:szCs w:val="28"/>
        </w:rPr>
        <w:t> heapq.heappush(heap, (3, 'B'))</w:t>
      </w:r>
      <w:r>
        <w:rPr>
          <w:rFonts w:ascii="Times New Roman" w:cs="Times New Roman" w:eastAsia="Times New Roman" w:hAnsi="Times New Roman"/>
          <w:sz w:val="28"/>
          <w:szCs w:val="28"/>
        </w:rPr>
        <w:t> heapq.heappush(heap, (8, 'C'))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print(heapq.heappop(heap))  # Output: (3, 'B') - the smallest element</w:t>
      </w:r>
    </w:p>
    <w:p>
      <w:pPr>
        <w:rPr>
          <w:sz w:val="13"/>
          <w:szCs w:val="13"/>
        </w:rPr>
        <w:jc w:val="left"/>
        <w:spacing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3.1.2 OS Module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6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 w:right="431"/>
      </w:pPr>
      <w:r>
        <w:rPr>
          <w:rFonts w:ascii="Times New Roman" w:cs="Times New Roman" w:eastAsia="Times New Roman" w:hAnsi="Times New Roman"/>
          <w:sz w:val="28"/>
          <w:szCs w:val="28"/>
        </w:rPr>
        <w:t>The os module in Python provides a way to interact with the operating system. It allows</w:t>
      </w:r>
      <w:r>
        <w:rPr>
          <w:rFonts w:ascii="Times New Roman" w:cs="Times New Roman" w:eastAsia="Times New Roman" w:hAnsi="Times New Roman"/>
          <w:sz w:val="28"/>
          <w:szCs w:val="28"/>
        </w:rPr>
        <w:t> programs to perform system-level tasks such as file operations, directory management,</w:t>
      </w:r>
      <w:r>
        <w:rPr>
          <w:rFonts w:ascii="Times New Roman" w:cs="Times New Roman" w:eastAsia="Times New Roman" w:hAnsi="Times New Roman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and process handling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Key Features: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20" w:lineRule="exact"/>
        <w:ind w:hanging="360" w:left="860" w:right="496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File and Directory Operations: Create, rename, delete, and navigate through files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and directories.</w:t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Path Management: Manipulate file paths across different operating systems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20" w:lineRule="exact"/>
        <w:ind w:left="860"/>
        <w:sectPr>
          <w:pgMar w:bottom="280" w:footer="888" w:header="0" w:left="1060" w:right="720" w:top="148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(Windows, Linux, etc.).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before="73" w:line="361" w:lineRule="auto"/>
        <w:ind w:hanging="360" w:left="860" w:right="385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System Information: Retrieve details about the operating system and environment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variables.</w:t>
      </w:r>
    </w:p>
    <w:p>
      <w:pPr>
        <w:rPr>
          <w:sz w:val="12"/>
          <w:szCs w:val="12"/>
        </w:rPr>
        <w:jc w:val="left"/>
        <w:spacing w:before="5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Process Management: Execute system commands and manage processes.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Usage in File Compression: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Traverse directories to locate files for compression.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Rename or remove temporary files during compression and decompression.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Handle file paths efficiently to read/write files.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9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595" w:lineRule="auto"/>
        <w:ind w:left="140" w:right="911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Example: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z w:val="28"/>
          <w:szCs w:val="28"/>
        </w:rPr>
        <w:t>python</w:t>
      </w:r>
      <w:r>
        <w:rPr>
          <w:rFonts w:ascii="Times New Roman" w:cs="Times New Roman" w:eastAsia="Times New Roman" w:hAnsi="Times New Roman"/>
          <w:sz w:val="28"/>
          <w:szCs w:val="28"/>
        </w:rPr>
        <w:t> import os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4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597" w:lineRule="auto"/>
        <w:ind w:left="140" w:right="6299"/>
      </w:pPr>
      <w:r>
        <w:rPr>
          <w:rFonts w:ascii="Times New Roman" w:cs="Times New Roman" w:eastAsia="Times New Roman" w:hAnsi="Times New Roman"/>
          <w:sz w:val="28"/>
          <w:szCs w:val="28"/>
        </w:rPr>
        <w:t># Get the current working directory</w:t>
      </w:r>
      <w:r>
        <w:rPr>
          <w:rFonts w:ascii="Times New Roman" w:cs="Times New Roman" w:eastAsia="Times New Roman" w:hAnsi="Times New Roman"/>
          <w:sz w:val="28"/>
          <w:szCs w:val="28"/>
        </w:rPr>
        <w:t> cwd = os.getcwd()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0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print("Current Directory:", cwd)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4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599" w:lineRule="auto"/>
        <w:ind w:left="140" w:right="6926"/>
        <w:sectPr>
          <w:pgMar w:bottom="280" w:footer="888" w:header="0" w:left="1060" w:right="720" w:top="92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# Create a new directory</w:t>
      </w:r>
      <w:r>
        <w:rPr>
          <w:rFonts w:ascii="Times New Roman" w:cs="Times New Roman" w:eastAsia="Times New Roman" w:hAnsi="Times New Roman"/>
          <w:sz w:val="28"/>
          <w:szCs w:val="28"/>
        </w:rPr>
        <w:t> os.mkdir("compressed_files")</w:t>
      </w:r>
    </w:p>
    <w:p>
      <w:pPr>
        <w:rPr>
          <w:sz w:val="28"/>
          <w:szCs w:val="28"/>
        </w:rPr>
        <w:jc w:val="left"/>
        <w:spacing w:before="16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 w:line="597" w:lineRule="auto"/>
        <w:ind w:left="140" w:right="6941"/>
      </w:pPr>
      <w:r>
        <w:rPr>
          <w:rFonts w:ascii="Times New Roman" w:cs="Times New Roman" w:eastAsia="Times New Roman" w:hAnsi="Times New Roman"/>
          <w:sz w:val="28"/>
          <w:szCs w:val="28"/>
        </w:rPr>
        <w:t># List files in the directory</w:t>
      </w:r>
      <w:r>
        <w:rPr>
          <w:rFonts w:ascii="Times New Roman" w:cs="Times New Roman" w:eastAsia="Times New Roman" w:hAnsi="Times New Roman"/>
          <w:sz w:val="28"/>
          <w:szCs w:val="28"/>
        </w:rPr>
        <w:t> print("Files:", os.listdir(cwd))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140"/>
      </w:pPr>
      <w:r>
        <w:rPr>
          <w:rFonts w:ascii="Times New Roman" w:cs="Times New Roman" w:eastAsia="Times New Roman" w:hAnsi="Times New Roman"/>
          <w:b/>
          <w:position w:val="-1"/>
          <w:sz w:val="28"/>
          <w:szCs w:val="28"/>
        </w:rPr>
        <w:t>3.2 FUNCTIONS USED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781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98">
            <v:shape style="position:absolute;left:1200;top:29;width:437;height:312" type="#_x0000_t75">
              <v:imagedata o:title="" r:id="rId6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frequency_from_text(self, text)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Takes the input text and calculates the frequency of each character.</w:t>
      </w:r>
    </w:p>
    <w:p>
      <w:pPr>
        <w:rPr>
          <w:sz w:val="12"/>
          <w:szCs w:val="12"/>
        </w:rPr>
        <w:jc w:val="left"/>
        <w:spacing w:before="5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20" w:lineRule="exact"/>
        <w:ind w:hanging="360" w:left="860" w:right="804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Returns a dictionary where keys are characters, and values are their respective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frequencies.</w:t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781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97">
            <v:shape style="position:absolute;left:1200;top:29;width:437;height:312" type="#_x0000_t75">
              <v:imagedata o:title="" r:id="rId7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Build_heap(self, frequency_dict)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Builds a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min-heap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using the frequency dictionary.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ind w:hanging="360" w:left="860" w:right="264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Each character-frequency pair is represented as a BinaryTree node and pushed into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the heap using heapq.heappush.</w:t>
      </w:r>
    </w:p>
    <w:p>
      <w:pPr>
        <w:rPr>
          <w:sz w:val="28"/>
          <w:szCs w:val="28"/>
        </w:rPr>
        <w:jc w:val="left"/>
        <w:spacing w:before="20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781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96">
            <v:shape style="position:absolute;left:1200;top:29;width:437;height:312" type="#_x0000_t75">
              <v:imagedata o:title="" r:id="rId8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Build_Binary_Tree(self)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8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20" w:lineRule="exact"/>
        <w:ind w:hanging="360" w:left="860" w:right="53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Constructs the Huffman Binary Tree by repeatedly removing two nodes with the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lowest frequency from the heap.</w:t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ind w:hanging="360" w:left="860" w:right="309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Combines them into a new node with a frequency equal to their sum and re-inserts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the new node into the heap.</w:t>
      </w:r>
    </w:p>
    <w:p>
      <w:pPr>
        <w:rPr>
          <w:sz w:val="12"/>
          <w:szCs w:val="12"/>
        </w:rPr>
        <w:jc w:val="left"/>
        <w:spacing w:before="5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20" w:lineRule="exact"/>
        <w:ind w:hanging="360" w:left="860" w:right="729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Continues until there is only one node left in the heap (the root of the Huffman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tree).</w:t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781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95">
            <v:shape style="position:absolute;left:1200;top:29;width:437;height:312" type="#_x0000_t75">
              <v:imagedata o:title="" r:id="rId9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Build_Tree_Code_Helper(self, root, curr_bits)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8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20" w:lineRule="exact"/>
        <w:ind w:hanging="360" w:left="860" w:right="522"/>
        <w:sectPr>
          <w:pgMar w:bottom="280" w:footer="888" w:header="0" w:left="1060" w:right="720" w:top="1480"/>
          <w:pgSz w:h="15840" w:w="12240"/>
        </w:sectPr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A recursive function that traverses the Huffman tree to generate binary codes for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each character.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73"/>
        <w:ind w:left="480"/>
      </w:pPr>
      <w:r>
        <w:pict>
          <v:group coordorigin="1169,14546" coordsize="10233,0" style="position:absolute;margin-left:58.44pt;margin-top:727.296pt;width:511.66pt;height:0pt;mso-position-horizontal-relative:page;mso-position-vertical-relative:page;z-index:-1694">
            <v:shape coordorigin="1169,14546" coordsize="10233,0" filled="f" path="m1169,14546l11402,14546e" strokecolor="#D9D9D9" stroked="t" strokeweight="0.57998pt" style="position:absolute;left:1169;top:14546;width:10233;height:0">
              <v:path arrowok="t"/>
            </v:shape>
            <w10:wrap type="none"/>
          </v:group>
        </w:pict>
      </w: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curr_bits keeps track of the current binary string.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480"/>
      </w:pPr>
      <w:r>
        <w:rPr>
          <w:rFonts w:ascii="Verdana" w:cs="Verdana" w:eastAsia="Verdana" w:hAnsi="Verdana"/>
          <w:w w:val="99"/>
          <w:position w:val="4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4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-1"/>
          <w:sz w:val="28"/>
          <w:szCs w:val="28"/>
        </w:rPr>
        <w:t>Stores the codes in self.__code and the reverse mapping in self.</w:t>
      </w:r>
      <w:r>
        <w:rPr>
          <w:rFonts w:ascii="Times New Roman" w:cs="Times New Roman" w:eastAsia="Times New Roman" w:hAnsi="Times New Roman"/>
          <w:w w:val="100"/>
          <w:position w:val="-1"/>
          <w:sz w:val="28"/>
          <w:szCs w:val="28"/>
          <w:u w:color="000000" w:val="single"/>
        </w:rPr>
        <w:t>    </w:t>
      </w:r>
      <w:r>
        <w:rPr>
          <w:rFonts w:ascii="Times New Roman" w:cs="Times New Roman" w:eastAsia="Times New Roman" w:hAnsi="Times New Roman"/>
          <w:w w:val="100"/>
          <w:position w:val="-1"/>
          <w:sz w:val="28"/>
          <w:szCs w:val="28"/>
          <w:u w:color="000000" w:val="single"/>
        </w:rPr>
      </w:r>
      <w:r>
        <w:rPr>
          <w:rFonts w:ascii="Times New Roman" w:cs="Times New Roman" w:eastAsia="Times New Roman" w:hAnsi="Times New Roman"/>
          <w:w w:val="100"/>
          <w:position w:val="-1"/>
          <w:sz w:val="28"/>
          <w:szCs w:val="28"/>
        </w:rPr>
      </w:r>
      <w:r>
        <w:rPr>
          <w:rFonts w:ascii="Times New Roman" w:cs="Times New Roman" w:eastAsia="Times New Roman" w:hAnsi="Times New Roman"/>
          <w:w w:val="100"/>
          <w:position w:val="-1"/>
          <w:sz w:val="28"/>
          <w:szCs w:val="28"/>
        </w:rPr>
        <w:t>reversecode.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10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761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93">
            <v:shape style="position:absolute;left:1200;top:29;width:437;height:312" type="#_x0000_t75">
              <v:imagedata o:title="" r:id="rId10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Build_Tree_Code(self)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40" w:val="left"/>
        </w:tabs>
        <w:jc w:val="left"/>
        <w:ind w:hanging="360" w:left="840" w:right="155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Initiates the code-building process by calling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  <w:u w:color="000000" w:val="single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  <w:u w:color="000000" w:val="single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Build_Tree_Code_Helper starting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from the root of the Huffman tree.</w:t>
      </w:r>
    </w:p>
    <w:p>
      <w:pPr>
        <w:rPr>
          <w:sz w:val="28"/>
          <w:szCs w:val="28"/>
        </w:rPr>
        <w:jc w:val="left"/>
        <w:spacing w:before="20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before="24"/>
        <w:ind w:left="720" w:right="5740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92">
            <v:shape style="position:absolute;left:1200;top:29;width:437;height:312" type="#_x0000_t75">
              <v:imagedata o:title="" r:id="rId11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Build_Encoded_Text(self, text)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8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Encodes the input text using the generated Huffman codes stored in self.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  <w:u w:color="000000" w:val="single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  <w:u w:color="000000" w:val="single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code.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480"/>
      </w:pPr>
      <w:r>
        <w:rPr>
          <w:rFonts w:ascii="Verdana" w:cs="Verdana" w:eastAsia="Verdana" w:hAnsi="Verdana"/>
          <w:w w:val="99"/>
          <w:position w:val="4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4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-1"/>
          <w:sz w:val="28"/>
          <w:szCs w:val="28"/>
        </w:rPr>
        <w:t>Returns the encoded binary string.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10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761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91">
            <v:shape style="position:absolute;left:1200;top:29;width:437;height:312" type="#_x0000_t75">
              <v:imagedata o:title="" r:id="rId12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Build_Padded_Text(self, encoded_text)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8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Pads the encoded text to ensure its length is a multiple of 8 (to fit into bytes).</w:t>
      </w:r>
    </w:p>
    <w:p>
      <w:pPr>
        <w:rPr>
          <w:sz w:val="12"/>
          <w:szCs w:val="12"/>
        </w:rPr>
        <w:jc w:val="left"/>
        <w:spacing w:before="5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40" w:val="left"/>
        </w:tabs>
        <w:jc w:val="left"/>
        <w:spacing w:line="320" w:lineRule="exact"/>
        <w:ind w:hanging="360" w:left="840" w:right="659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Adds padding information at the beginning of the text to facilitate its removal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during decompression.</w:t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761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90">
            <v:shape style="position:absolute;left:1200;top:29;width:437;height:312" type="#_x0000_t75">
              <v:imagedata o:title="" r:id="rId13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Build_Byte_Array(self, padded_text)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8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Converts the padded binary string into an array of bytes.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480"/>
      </w:pPr>
      <w:r>
        <w:rPr>
          <w:rFonts w:ascii="Verdana" w:cs="Verdana" w:eastAsia="Verdana" w:hAnsi="Verdana"/>
          <w:w w:val="99"/>
          <w:position w:val="4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4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-1"/>
          <w:sz w:val="28"/>
          <w:szCs w:val="28"/>
        </w:rPr>
        <w:t>Groups the binary string into 8-bit chunks and converts each chunk into an integer.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10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759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89">
            <v:shape style="position:absolute;left:1200;top:29;width:437;height:312" type="#_x0000_t75">
              <v:imagedata o:title="" r:id="rId14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Remove_Padding(self, text)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8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Removes the padding added during compression.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480"/>
      </w:pPr>
      <w:r>
        <w:rPr>
          <w:rFonts w:ascii="Verdana" w:cs="Verdana" w:eastAsia="Verdana" w:hAnsi="Verdana"/>
          <w:w w:val="99"/>
          <w:position w:val="4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4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-1"/>
          <w:sz w:val="28"/>
          <w:szCs w:val="28"/>
        </w:rPr>
        <w:t>Reads the first 8 bits to determine the padding length and removes the extra zeros.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8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759"/>
      </w:pPr>
      <w:r>
        <w:pict>
          <v:group coordorigin="1200,29" coordsize="649,317" style="position:absolute;margin-left:60pt;margin-top:1.43031pt;width:32.4284pt;height:15.8726pt;mso-position-horizontal-relative:page;mso-position-vertical-relative:paragraph;z-index:-1688">
            <v:shape style="position:absolute;left:1200;top:29;width:437;height:312" type="#_x0000_t75">
              <v:imagedata o:title="" r:id="rId15"/>
            </v:shape>
            <v:shape coordorigin="1558,337" coordsize="282,0" filled="f" path="m1558,337l1840,337e" strokecolor="#000000" stroked="t" strokeweight="0.88452pt" style="position:absolute;left:1558;top:337;width:282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z w:val="28"/>
          <w:szCs w:val="28"/>
        </w:rPr>
        <w:t>Decompress_Text(self, text)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8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40" w:val="left"/>
        </w:tabs>
        <w:jc w:val="left"/>
        <w:spacing w:line="320" w:lineRule="exact"/>
        <w:ind w:hanging="360" w:left="840" w:right="74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Decodes the binary string back to the original text using the reverse mapping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 self.__reversecode.</w:t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80"/>
        <w:sectPr>
          <w:pgMar w:bottom="280" w:footer="888" w:header="0" w:left="1080" w:right="920" w:top="920"/>
          <w:pgSz w:h="15840" w:w="12240"/>
        </w:sectPr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Traverses the binary string, matching bits to their corresponding characters.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before="61"/>
        <w:ind w:left="1847" w:right="2195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CHAPTER 4 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– 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DESIGN OF ALGORITHM (CODE)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4.3.1 Input Processing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Objective: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Read the input file and determine the frequency of each character.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Steps: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1.  Open the file in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binary mode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to handle all types of files (text, images, etc.).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sz w:val="28"/>
          <w:szCs w:val="28"/>
        </w:rPr>
        <w:t>2.  Traverse the file and calculate the frequency of each byte (character).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3.  Store the frequency data in a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dictionary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or table structure.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Example Input: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css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Copy code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Input Text: "aabcc"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140"/>
      </w:pPr>
      <w:r>
        <w:pict>
          <v:group coordorigin="1184,883" coordsize="10204,35" style="position:absolute;margin-left:59.175pt;margin-top:44.1503pt;width:510.2pt;height:1.73pt;mso-position-horizontal-relative:page;mso-position-vertical-relative:paragraph;z-index:-1687">
            <v:shape coordorigin="1200,900" coordsize="10171,0" filled="f" path="m1200,900l11371,900e" strokecolor="#9F9F9F" stroked="t" strokeweight="1.65pt" style="position:absolute;left:1200;top:900;width:10171;height:0">
              <v:path arrowok="t"/>
            </v:shape>
            <v:shape coordorigin="1200,888" coordsize="5,0" filled="f" path="m1200,888l1205,888e" strokecolor="#9F9F9F" stroked="t" strokeweight="0.34002pt" style="position:absolute;left:1200;top:888;width:5;height:0">
              <v:path arrowok="t"/>
            </v:shape>
            <v:shape coordorigin="1200,888" coordsize="5,0" filled="f" path="m1200,888l1205,888e" strokecolor="#9F9F9F" stroked="t" strokeweight="0.34002pt" style="position:absolute;left:1200;top:888;width:5;height:0">
              <v:path arrowok="t"/>
            </v:shape>
            <v:shape coordorigin="1205,888" coordsize="10164,0" filled="f" path="m1205,888l11368,888e" strokecolor="#9F9F9F" stroked="t" strokeweight="0.34002pt" style="position:absolute;left:1205;top:888;width:10164;height:0">
              <v:path arrowok="t"/>
            </v:shape>
            <v:shape coordorigin="11368,888" coordsize="5,0" filled="f" path="m11368,888l11373,888e" strokecolor="#E2E2E2" stroked="t" strokeweight="0.34002pt" style="position:absolute;left:11368;top:888;width:5;height:0">
              <v:path arrowok="t"/>
            </v:shape>
            <v:shape coordorigin="11368,888" coordsize="5,0" filled="f" path="m11368,888l11373,888e" strokecolor="#9F9F9F" stroked="t" strokeweight="0.34002pt" style="position:absolute;left:11368;top:888;width:5;height:0">
              <v:path arrowok="t"/>
            </v:shape>
            <v:shape coordorigin="1200,901" coordsize="5,0" filled="f" path="m1200,901l1205,901e" strokecolor="#9F9F9F" stroked="t" strokeweight="1.18pt" style="position:absolute;left:1200;top:901;width:5;height:0">
              <v:path arrowok="t"/>
            </v:shape>
            <v:shape coordorigin="11368,901" coordsize="5,0" filled="f" path="m11368,901l11373,901e" strokecolor="#E2E2E2" stroked="t" strokeweight="1.18pt" style="position:absolute;left:11368;top:901;width:5;height:0">
              <v:path arrowok="t"/>
            </v:shape>
            <v:shape coordorigin="1200,914" coordsize="5,0" filled="f" path="m1200,914l1205,914e" strokecolor="#9F9F9F" stroked="t" strokeweight="0.34002pt" style="position:absolute;left:1200;top:914;width:5;height:0">
              <v:path arrowok="t"/>
            </v:shape>
            <v:shape coordorigin="1200,914" coordsize="5,0" filled="f" path="m1200,914l1205,914e" strokecolor="#E2E2E2" stroked="t" strokeweight="0.34002pt" style="position:absolute;left:1200;top:914;width:5;height:0">
              <v:path arrowok="t"/>
            </v:shape>
            <v:shape coordorigin="1205,914" coordsize="10164,0" filled="f" path="m1205,914l11368,914e" strokecolor="#E2E2E2" stroked="t" strokeweight="0.34002pt" style="position:absolute;left:1205;top:914;width:10164;height:0">
              <v:path arrowok="t"/>
            </v:shape>
            <v:shape coordorigin="11368,914" coordsize="5,0" filled="f" path="m11368,914l11373,914e" strokecolor="#E2E2E2" stroked="t" strokeweight="0.34002pt" style="position:absolute;left:11368;top:914;width:5;height:0">
              <v:path arrowok="t"/>
            </v:shape>
            <v:shape coordorigin="11368,914" coordsize="5,0" filled="f" path="m11368,914l11373,914e" strokecolor="#E2E2E2" stroked="t" strokeweight="0.34002pt" style="position:absolute;left:11368;top:914;width:5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position w:val="-1"/>
          <w:sz w:val="28"/>
          <w:szCs w:val="28"/>
        </w:rPr>
        <w:t>Frequency: {'a': 2, 'b': 1, 'c': 2}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5"/>
          <w:szCs w:val="15"/>
        </w:rPr>
        <w:jc w:val="left"/>
        <w:spacing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4.3.2 Building the Huffman Tree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Objective: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Construct the Huffman Tree based on character frequencies.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Steps: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1.  Use a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priority queue (min-heap)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to store characters and their frequencies.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940"/>
      </w:pPr>
      <w:r>
        <w:rPr>
          <w:rFonts w:ascii="Arial" w:cs="Arial" w:eastAsia="Arial" w:hAnsi="Arial"/>
          <w:w w:val="99"/>
          <w:position w:val="7"/>
          <w:sz w:val="20"/>
          <w:szCs w:val="20"/>
        </w:rPr>
        <w:t>▪</w:t>
      </w:r>
      <w:r>
        <w:rPr>
          <w:rFonts w:ascii="Arial" w:cs="Arial" w:eastAsia="Arial" w:hAnsi="Arial"/>
          <w:w w:val="100"/>
          <w:position w:val="7"/>
          <w:sz w:val="20"/>
          <w:szCs w:val="20"/>
        </w:rPr>
        <w:t>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Smallest frequencies get the highest priority.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sz w:val="28"/>
          <w:szCs w:val="28"/>
        </w:rPr>
        <w:t>2.  Repeatedly extract two nodes with the smallest frequencies from the heap.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sz w:val="28"/>
          <w:szCs w:val="28"/>
        </w:rPr>
        <w:t>3.  Create a new node as their parent: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940"/>
        <w:sectPr>
          <w:pgMar w:bottom="280" w:footer="888" w:header="0" w:left="1060" w:right="720" w:top="940"/>
          <w:pgSz w:h="15840" w:w="12240"/>
        </w:sectPr>
      </w:pPr>
      <w:r>
        <w:rPr>
          <w:rFonts w:ascii="Arial" w:cs="Arial" w:eastAsia="Arial" w:hAnsi="Arial"/>
          <w:w w:val="99"/>
          <w:position w:val="7"/>
          <w:sz w:val="20"/>
          <w:szCs w:val="20"/>
        </w:rPr>
        <w:t>▪</w:t>
      </w:r>
      <w:r>
        <w:rPr>
          <w:rFonts w:ascii="Arial" w:cs="Arial" w:eastAsia="Arial" w:hAnsi="Arial"/>
          <w:w w:val="100"/>
          <w:position w:val="7"/>
          <w:sz w:val="20"/>
          <w:szCs w:val="20"/>
        </w:rPr>
        <w:t>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Set the parent node's frequency as the sum of the two nodes.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73"/>
        <w:ind w:left="1220"/>
      </w:pPr>
      <w:r>
        <w:rPr>
          <w:rFonts w:ascii="Times New Roman" w:cs="Times New Roman" w:eastAsia="Times New Roman" w:hAnsi="Times New Roman"/>
          <w:sz w:val="28"/>
          <w:szCs w:val="28"/>
        </w:rPr>
        <w:t>4.  Insert the parent node back into the heap.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sz w:val="28"/>
          <w:szCs w:val="28"/>
        </w:rPr>
        <w:t>5.  Repeat until only one node (the root) remains.</w:t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Tools Used: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5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5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Use Python’s heapq module to manage the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min-heap efficiently.</w:t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Illustration Example: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sql</w:t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Copy code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Frequency: {'a': 2, 'b': 1, 'c': 2}</w:t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Step-by-Step Tree Construction: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477" w:lineRule="auto"/>
        <w:ind w:hanging="209" w:left="349" w:right="6889"/>
      </w:pPr>
      <w:r>
        <w:rPr>
          <w:rFonts w:ascii="Times New Roman" w:cs="Times New Roman" w:eastAsia="Times New Roman" w:hAnsi="Times New Roman"/>
          <w:sz w:val="28"/>
          <w:szCs w:val="28"/>
        </w:rPr>
        <w:t>1. Start with individual nodes:</w:t>
      </w:r>
      <w:r>
        <w:rPr>
          <w:rFonts w:ascii="Times New Roman" w:cs="Times New Roman" w:eastAsia="Times New Roman" w:hAnsi="Times New Roman"/>
          <w:sz w:val="28"/>
          <w:szCs w:val="28"/>
        </w:rPr>
        <w:t> (a, 2), (b, 1), (c, 2)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2. Combine the smallest two nodes: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349"/>
      </w:pPr>
      <w:r>
        <w:rPr>
          <w:rFonts w:ascii="Times New Roman" w:cs="Times New Roman" w:eastAsia="Times New Roman" w:hAnsi="Times New Roman"/>
          <w:sz w:val="28"/>
          <w:szCs w:val="28"/>
        </w:rPr>
        <w:t>New Node: (b, 1) + (a, 2) → Parent Node (3)</w:t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3. Combine Parent Node (3) with remaining (c, 2):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349"/>
      </w:pPr>
      <w:r>
        <w:pict>
          <v:group coordorigin="1184,882" coordsize="10204,35" style="position:absolute;margin-left:59.175pt;margin-top:44.1203pt;width:510.2pt;height:1.76pt;mso-position-horizontal-relative:page;mso-position-vertical-relative:paragraph;z-index:-1686">
            <v:shape coordorigin="1200,899" coordsize="10171,0" filled="f" path="m1200,899l11371,899e" strokecolor="#9F9F9F" stroked="t" strokeweight="1.65pt" style="position:absolute;left:1200;top:899;width:10171;height:0">
              <v:path arrowok="t"/>
            </v:shape>
            <v:shape coordorigin="1200,888" coordsize="5,0" filled="f" path="m1200,888l1205,888e" strokecolor="#9F9F9F" stroked="t" strokeweight="0.34005pt" style="position:absolute;left:1200;top:888;width:5;height:0">
              <v:path arrowok="t"/>
            </v:shape>
            <v:shape coordorigin="1200,888" coordsize="5,0" filled="f" path="m1200,888l1205,888e" strokecolor="#9F9F9F" stroked="t" strokeweight="0.34005pt" style="position:absolute;left:1200;top:888;width:5;height:0">
              <v:path arrowok="t"/>
            </v:shape>
            <v:shape coordorigin="1205,888" coordsize="10164,0" filled="f" path="m1205,888l11368,888e" strokecolor="#9F9F9F" stroked="t" strokeweight="0.34005pt" style="position:absolute;left:1205;top:888;width:10164;height:0">
              <v:path arrowok="t"/>
            </v:shape>
            <v:shape coordorigin="11368,888" coordsize="5,0" filled="f" path="m11368,888l11373,888e" strokecolor="#E2E2E2" stroked="t" strokeweight="0.34005pt" style="position:absolute;left:11368;top:888;width:5;height:0">
              <v:path arrowok="t"/>
            </v:shape>
            <v:shape coordorigin="11368,888" coordsize="5,0" filled="f" path="m11368,888l11373,888e" strokecolor="#9F9F9F" stroked="t" strokeweight="0.34005pt" style="position:absolute;left:11368;top:888;width:5;height:0">
              <v:path arrowok="t"/>
            </v:shape>
            <v:shape coordorigin="1200,901" coordsize="5,0" filled="f" path="m1200,901l1205,901e" strokecolor="#9F9F9F" stroked="t" strokeweight="1.18pt" style="position:absolute;left:1200;top:901;width:5;height:0">
              <v:path arrowok="t"/>
            </v:shape>
            <v:shape coordorigin="11368,901" coordsize="5,0" filled="f" path="m11368,901l11373,901e" strokecolor="#E2E2E2" stroked="t" strokeweight="1.18pt" style="position:absolute;left:11368;top:901;width:5;height:0">
              <v:path arrowok="t"/>
            </v:shape>
            <v:shape coordorigin="1200,914" coordsize="5,0" filled="f" path="m1200,914l1205,914e" strokecolor="#9F9F9F" stroked="t" strokeweight="0.33999pt" style="position:absolute;left:1200;top:914;width:5;height:0">
              <v:path arrowok="t"/>
            </v:shape>
            <v:shape coordorigin="1200,914" coordsize="5,0" filled="f" path="m1200,914l1205,914e" strokecolor="#E2E2E2" stroked="t" strokeweight="0.33999pt" style="position:absolute;left:1200;top:914;width:5;height:0">
              <v:path arrowok="t"/>
            </v:shape>
            <v:shape coordorigin="1205,914" coordsize="10164,0" filled="f" path="m1205,914l11368,914e" strokecolor="#E2E2E2" stroked="t" strokeweight="0.33999pt" style="position:absolute;left:1205;top:914;width:10164;height:0">
              <v:path arrowok="t"/>
            </v:shape>
            <v:shape coordorigin="11368,914" coordsize="5,0" filled="f" path="m11368,914l11373,914e" strokecolor="#E2E2E2" stroked="t" strokeweight="0.33999pt" style="position:absolute;left:11368;top:914;width:5;height:0">
              <v:path arrowok="t"/>
            </v:shape>
            <v:shape coordorigin="11368,914" coordsize="5,0" filled="f" path="m11368,914l11373,914e" strokecolor="#E2E2E2" stroked="t" strokeweight="0.33999pt" style="position:absolute;left:11368;top:914;width:5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position w:val="-1"/>
          <w:sz w:val="28"/>
          <w:szCs w:val="28"/>
        </w:rPr>
        <w:t>Final Tree Root → (5)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5"/>
          <w:szCs w:val="15"/>
        </w:rPr>
        <w:jc w:val="left"/>
        <w:spacing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4.3.3 Generating Huffman Codes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  <w:sectPr>
          <w:pgMar w:bottom="280" w:footer="888" w:header="0" w:left="1060" w:right="720" w:top="920"/>
          <w:pgSz w:h="15840" w:w="12240"/>
        </w:sectPr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Objective: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Assign binary codes (prefix-free) to each character.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before="61"/>
        <w:ind w:left="459" w:right="8824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Steps: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9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1.  Perform a 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traversal </w:t>
      </w: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of the Huffman Tree (using recursion or a stack).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8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20" w:lineRule="exact"/>
        <w:ind w:hanging="360" w:left="1580" w:right="778"/>
      </w:pPr>
      <w:r>
        <w:rPr>
          <w:rFonts w:ascii="Times New Roman" w:cs="Times New Roman" w:eastAsia="Times New Roman" w:hAnsi="Times New Roman"/>
          <w:sz w:val="28"/>
          <w:szCs w:val="28"/>
        </w:rPr>
        <w:t>2.  Append 0 when moving to the left child and 1 when moving to the right</w:t>
      </w:r>
      <w:r>
        <w:rPr>
          <w:rFonts w:ascii="Times New Roman" w:cs="Times New Roman" w:eastAsia="Times New Roman" w:hAnsi="Times New Roman"/>
          <w:sz w:val="28"/>
          <w:szCs w:val="28"/>
        </w:rPr>
        <w:t> child.</w:t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sz w:val="28"/>
          <w:szCs w:val="28"/>
        </w:rPr>
        <w:t>3.  Assign the resulting binary code to the corresponding character.</w:t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Example Result: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arduino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Copy code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'a': '0',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'b': '10',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140"/>
      </w:pPr>
      <w:r>
        <w:pict>
          <v:group coordorigin="1184,881" coordsize="10204,34" style="position:absolute;margin-left:59.175pt;margin-top:44.0703pt;width:510.2pt;height:1.69pt;mso-position-horizontal-relative:page;mso-position-vertical-relative:paragraph;z-index:-1685">
            <v:shape coordorigin="1200,898" coordsize="10171,0" filled="f" path="m1200,898l11371,898e" strokecolor="#9F9F9F" stroked="t" strokeweight="1.65pt" style="position:absolute;left:1200;top:898;width:10171;height:0">
              <v:path arrowok="t"/>
            </v:shape>
            <v:shape coordorigin="1200,885" coordsize="5,0" filled="f" path="m1200,885l1205,885e" strokecolor="#9F9F9F" stroked="t" strokeweight="0.33999pt" style="position:absolute;left:1200;top:885;width:5;height:0">
              <v:path arrowok="t"/>
            </v:shape>
            <v:shape coordorigin="1200,885" coordsize="5,0" filled="f" path="m1200,885l1205,885e" strokecolor="#9F9F9F" stroked="t" strokeweight="0.33999pt" style="position:absolute;left:1200;top:885;width:5;height:0">
              <v:path arrowok="t"/>
            </v:shape>
            <v:shape coordorigin="1205,885" coordsize="10164,0" filled="f" path="m1205,885l11368,885e" strokecolor="#9F9F9F" stroked="t" strokeweight="0.33999pt" style="position:absolute;left:1205;top:885;width:10164;height:0">
              <v:path arrowok="t"/>
            </v:shape>
            <v:shape coordorigin="11368,885" coordsize="5,0" filled="f" path="m11368,885l11373,885e" strokecolor="#E2E2E2" stroked="t" strokeweight="0.33999pt" style="position:absolute;left:11368;top:885;width:5;height:0">
              <v:path arrowok="t"/>
            </v:shape>
            <v:shape coordorigin="11368,885" coordsize="5,0" filled="f" path="m11368,885l11373,885e" strokecolor="#9F9F9F" stroked="t" strokeweight="0.33999pt" style="position:absolute;left:11368;top:885;width:5;height:0">
              <v:path arrowok="t"/>
            </v:shape>
            <v:shape coordorigin="1200,899" coordsize="5,0" filled="f" path="m1200,899l1205,899e" strokecolor="#9F9F9F" stroked="t" strokeweight="1.18pt" style="position:absolute;left:1200;top:899;width:5;height:0">
              <v:path arrowok="t"/>
            </v:shape>
            <v:shape coordorigin="11368,899" coordsize="5,0" filled="f" path="m11368,899l11373,899e" strokecolor="#E2E2E2" stroked="t" strokeweight="1.18pt" style="position:absolute;left:11368;top:899;width:5;height:0">
              <v:path arrowok="t"/>
            </v:shape>
            <v:shape coordorigin="1200,912" coordsize="5,0" filled="f" path="m1200,912l1205,912e" strokecolor="#9F9F9F" stroked="t" strokeweight="0.33999pt" style="position:absolute;left:1200;top:912;width:5;height:0">
              <v:path arrowok="t"/>
            </v:shape>
            <v:shape coordorigin="1200,912" coordsize="5,0" filled="f" path="m1200,912l1205,912e" strokecolor="#E2E2E2" stroked="t" strokeweight="0.33999pt" style="position:absolute;left:1200;top:912;width:5;height:0">
              <v:path arrowok="t"/>
            </v:shape>
            <v:shape coordorigin="1205,912" coordsize="10164,0" filled="f" path="m1205,912l11368,912e" strokecolor="#E2E2E2" stroked="t" strokeweight="0.33999pt" style="position:absolute;left:1205;top:912;width:10164;height:0">
              <v:path arrowok="t"/>
            </v:shape>
            <v:shape coordorigin="11368,912" coordsize="5,0" filled="f" path="m11368,912l11373,912e" strokecolor="#E2E2E2" stroked="t" strokeweight="0.33999pt" style="position:absolute;left:11368;top:912;width:5;height:0">
              <v:path arrowok="t"/>
            </v:shape>
            <v:shape coordorigin="11368,912" coordsize="5,0" filled="f" path="m11368,912l11373,912e" strokecolor="#E2E2E2" stroked="t" strokeweight="0.33999pt" style="position:absolute;left:11368;top:912;width:5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position w:val="-1"/>
          <w:sz w:val="28"/>
          <w:szCs w:val="28"/>
        </w:rPr>
        <w:t>'c': '11'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1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4.3.4 Encoding the Input Data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9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tabs>
          <w:tab w:pos="860" w:val="left"/>
        </w:tabs>
        <w:jc w:val="left"/>
        <w:spacing w:line="300" w:lineRule="exact"/>
        <w:ind w:hanging="360" w:left="860" w:right="444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ab/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Objective: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Replace characters in the input file with their corresponding Huffman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codes.</w:t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500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Steps: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sz w:val="28"/>
          <w:szCs w:val="28"/>
        </w:rPr>
        <w:t>1.  Read the input file again.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sz w:val="28"/>
          <w:szCs w:val="28"/>
        </w:rPr>
        <w:t>2.  Replace each character/byte with its binary code.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20"/>
      </w:pPr>
      <w:r>
        <w:rPr>
          <w:rFonts w:ascii="Times New Roman" w:cs="Times New Roman" w:eastAsia="Times New Roman" w:hAnsi="Times New Roman"/>
          <w:sz w:val="28"/>
          <w:szCs w:val="28"/>
        </w:rPr>
        <w:t>3.  Convert the resulting binary string into bytes for storage.</w:t>
      </w:r>
    </w:p>
    <w:p>
      <w:pPr>
        <w:rPr>
          <w:sz w:val="12"/>
          <w:szCs w:val="12"/>
        </w:rPr>
        <w:jc w:val="left"/>
        <w:spacing w:before="5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20" w:lineRule="exact"/>
        <w:ind w:hanging="360" w:left="1580" w:right="1026"/>
      </w:pPr>
      <w:r>
        <w:rPr>
          <w:rFonts w:ascii="Times New Roman" w:cs="Times New Roman" w:eastAsia="Times New Roman" w:hAnsi="Times New Roman"/>
          <w:sz w:val="28"/>
          <w:szCs w:val="28"/>
        </w:rPr>
        <w:t>4.  Store the Huffman codes (metadata) in the compressed file header for</w:t>
      </w:r>
      <w:r>
        <w:rPr>
          <w:rFonts w:ascii="Times New Roman" w:cs="Times New Roman" w:eastAsia="Times New Roman" w:hAnsi="Times New Roman"/>
          <w:sz w:val="28"/>
          <w:szCs w:val="28"/>
        </w:rPr>
        <w:t> decoding.</w:t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Example: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  <w:sectPr>
          <w:pgMar w:bottom="280" w:footer="888" w:header="0" w:left="1060" w:right="720" w:top="94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css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73"/>
        <w:ind w:left="120"/>
      </w:pPr>
      <w:r>
        <w:pict>
          <v:group coordorigin="1184,10223" coordsize="10204,35" style="position:absolute;margin-left:59.175pt;margin-top:511.15pt;width:510.2pt;height:1.73pt;mso-position-horizontal-relative:page;mso-position-vertical-relative:page;z-index:-1682">
            <v:shape coordorigin="1200,10240" coordsize="10171,0" filled="f" path="m1200,10240l11371,10240e" strokecolor="#9F9F9F" stroked="t" strokeweight="1.65pt" style="position:absolute;left:1200;top:10240;width:10171;height:0">
              <v:path arrowok="t"/>
            </v:shape>
            <v:shape coordorigin="1200,10228" coordsize="5,0" filled="f" path="m1200,10228l1205,10228e" strokecolor="#9F9F9F" stroked="t" strokeweight="0.33999pt" style="position:absolute;left:1200;top:10228;width:5;height:0">
              <v:path arrowok="t"/>
            </v:shape>
            <v:shape coordorigin="1200,10228" coordsize="5,0" filled="f" path="m1200,10228l1205,10228e" strokecolor="#9F9F9F" stroked="t" strokeweight="0.33999pt" style="position:absolute;left:1200;top:10228;width:5;height:0">
              <v:path arrowok="t"/>
            </v:shape>
            <v:shape coordorigin="1205,10228" coordsize="10164,0" filled="f" path="m1205,10228l11368,10228e" strokecolor="#9F9F9F" stroked="t" strokeweight="0.33999pt" style="position:absolute;left:1205;top:10228;width:10164;height:0">
              <v:path arrowok="t"/>
            </v:shape>
            <v:shape coordorigin="11368,10228" coordsize="5,0" filled="f" path="m11368,10228l11373,10228e" strokecolor="#E2E2E2" stroked="t" strokeweight="0.33999pt" style="position:absolute;left:11368;top:10228;width:5;height:0">
              <v:path arrowok="t"/>
            </v:shape>
            <v:shape coordorigin="11368,10228" coordsize="5,0" filled="f" path="m11368,10228l11373,10228e" strokecolor="#9F9F9F" stroked="t" strokeweight="0.33999pt" style="position:absolute;left:11368;top:10228;width:5;height:0">
              <v:path arrowok="t"/>
            </v:shape>
            <v:shape coordorigin="1200,10241" coordsize="5,0" filled="f" path="m1200,10241l1205,10241e" strokecolor="#9F9F9F" stroked="t" strokeweight="1.18pt" style="position:absolute;left:1200;top:10241;width:5;height:0">
              <v:path arrowok="t"/>
            </v:shape>
            <v:shape coordorigin="11368,10241" coordsize="5,0" filled="f" path="m11368,10241l11373,10241e" strokecolor="#E2E2E2" stroked="t" strokeweight="1.18pt" style="position:absolute;left:11368;top:10241;width:5;height:0">
              <v:path arrowok="t"/>
            </v:shape>
            <v:shape coordorigin="1200,10254" coordsize="5,0" filled="f" path="m1200,10254l1205,10254e" strokecolor="#9F9F9F" stroked="t" strokeweight="0.34005pt" style="position:absolute;left:1200;top:10254;width:5;height:0">
              <v:path arrowok="t"/>
            </v:shape>
            <v:shape coordorigin="1200,10254" coordsize="5,0" filled="f" path="m1200,10254l1205,10254e" strokecolor="#E2E2E2" stroked="t" strokeweight="0.34005pt" style="position:absolute;left:1200;top:10254;width:5;height:0">
              <v:path arrowok="t"/>
            </v:shape>
            <v:shape coordorigin="1205,10254" coordsize="10164,0" filled="f" path="m1205,10254l11368,10254e" strokecolor="#E2E2E2" stroked="t" strokeweight="0.34005pt" style="position:absolute;left:1205;top:10254;width:10164;height:0">
              <v:path arrowok="t"/>
            </v:shape>
            <v:shape coordorigin="11368,10254" coordsize="5,0" filled="f" path="m11368,10254l11373,10254e" strokecolor="#E2E2E2" stroked="t" strokeweight="0.34005pt" style="position:absolute;left:11368;top:10254;width:5;height:0">
              <v:path arrowok="t"/>
            </v:shape>
            <v:shape coordorigin="11368,10254" coordsize="5,0" filled="f" path="m11368,10254l11373,10254e" strokecolor="#E2E2E2" stroked="t" strokeweight="0.34005pt" style="position:absolute;left:11368;top:10254;width:5;height:0">
              <v:path arrowok="t"/>
            </v:shape>
            <w10:wrap type="none"/>
          </v:group>
        </w:pict>
      </w:r>
      <w:r>
        <w:pict>
          <v:group coordorigin="1184,3803" coordsize="10204,34" style="position:absolute;margin-left:59.175pt;margin-top:190.15pt;width:510.2pt;height:1.68pt;mso-position-horizontal-relative:page;mso-position-vertical-relative:page;z-index:-1683">
            <v:shape coordorigin="1200,3820" coordsize="10171,0" filled="f" path="m1200,3820l11371,3820e" strokecolor="#9F9F9F" stroked="t" strokeweight="1.65pt" style="position:absolute;left:1200;top:3820;width:10171;height:0">
              <v:path arrowok="t"/>
            </v:shape>
            <v:shape coordorigin="1200,3807" coordsize="5,0" filled="f" path="m1200,3807l1205,3807e" strokecolor="#9F9F9F" stroked="t" strokeweight="0.34001pt" style="position:absolute;left:1200;top:3807;width:5;height:0">
              <v:path arrowok="t"/>
            </v:shape>
            <v:shape coordorigin="1200,3807" coordsize="5,0" filled="f" path="m1200,3807l1205,3807e" strokecolor="#9F9F9F" stroked="t" strokeweight="0.34001pt" style="position:absolute;left:1200;top:3807;width:5;height:0">
              <v:path arrowok="t"/>
            </v:shape>
            <v:shape coordorigin="1205,3807" coordsize="10164,0" filled="f" path="m1205,3807l11368,3807e" strokecolor="#9F9F9F" stroked="t" strokeweight="0.34001pt" style="position:absolute;left:1205;top:3807;width:10164;height:0">
              <v:path arrowok="t"/>
            </v:shape>
            <v:shape coordorigin="11368,3807" coordsize="5,0" filled="f" path="m11368,3807l11373,3807e" strokecolor="#E2E2E2" stroked="t" strokeweight="0.34001pt" style="position:absolute;left:11368;top:3807;width:5;height:0">
              <v:path arrowok="t"/>
            </v:shape>
            <v:shape coordorigin="11368,3807" coordsize="5,0" filled="f" path="m11368,3807l11373,3807e" strokecolor="#9F9F9F" stroked="t" strokeweight="0.34001pt" style="position:absolute;left:11368;top:3807;width:5;height:0">
              <v:path arrowok="t"/>
            </v:shape>
            <v:shape coordorigin="1200,3820" coordsize="5,0" filled="f" path="m1200,3820l1205,3820e" strokecolor="#9F9F9F" stroked="t" strokeweight="1.18pt" style="position:absolute;left:1200;top:3820;width:5;height:0">
              <v:path arrowok="t"/>
            </v:shape>
            <v:shape coordorigin="11368,3820" coordsize="5,0" filled="f" path="m11368,3820l11373,3820e" strokecolor="#E2E2E2" stroked="t" strokeweight="1.18pt" style="position:absolute;left:11368;top:3820;width:5;height:0">
              <v:path arrowok="t"/>
            </v:shape>
            <v:shape coordorigin="1200,3833" coordsize="5,0" filled="f" path="m1200,3833l1205,3833e" strokecolor="#9F9F9F" stroked="t" strokeweight="0.33999pt" style="position:absolute;left:1200;top:3833;width:5;height:0">
              <v:path arrowok="t"/>
            </v:shape>
            <v:shape coordorigin="1200,3833" coordsize="5,0" filled="f" path="m1200,3833l1205,3833e" strokecolor="#E2E2E2" stroked="t" strokeweight="0.33999pt" style="position:absolute;left:1200;top:3833;width:5;height:0">
              <v:path arrowok="t"/>
            </v:shape>
            <v:shape coordorigin="1205,3833" coordsize="10164,0" filled="f" path="m1205,3833l11368,3833e" strokecolor="#E2E2E2" stroked="t" strokeweight="0.33999pt" style="position:absolute;left:1205;top:3833;width:10164;height:0">
              <v:path arrowok="t"/>
            </v:shape>
            <v:shape coordorigin="11368,3833" coordsize="5,0" filled="f" path="m11368,3833l11373,3833e" strokecolor="#E2E2E2" stroked="t" strokeweight="0.33999pt" style="position:absolute;left:11368;top:3833;width:5;height:0">
              <v:path arrowok="t"/>
            </v:shape>
            <v:shape coordorigin="11368,3833" coordsize="5,0" filled="f" path="m11368,3833l11373,3833e" strokecolor="#E2E2E2" stroked="t" strokeweight="0.33999pt" style="position:absolute;left:11368;top:3833;width:5;height:0">
              <v:path arrowok="t"/>
            </v:shape>
            <w10:wrap type="none"/>
          </v:group>
        </w:pict>
      </w:r>
      <w:r>
        <w:pict>
          <v:group coordorigin="1169,14546" coordsize="10233,0" style="position:absolute;margin-left:58.44pt;margin-top:727.296pt;width:511.66pt;height:0pt;mso-position-horizontal-relative:page;mso-position-vertical-relative:page;z-index:-1684">
            <v:shape coordorigin="1169,14546" coordsize="10233,0" filled="f" path="m1169,14546l11402,14546e" strokecolor="#D9D9D9" stroked="t" strokeweight="0.57998pt" style="position:absolute;left:1169;top:14546;width:10233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z w:val="28"/>
          <w:szCs w:val="28"/>
        </w:rPr>
        <w:t>Copy code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Original Input: "aabcc"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Huffman Codes: {'a': '0', 'b': '10', 'c': '11'}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120"/>
      </w:pPr>
      <w:r>
        <w:rPr>
          <w:rFonts w:ascii="Times New Roman" w:cs="Times New Roman" w:eastAsia="Times New Roman" w:hAnsi="Times New Roman"/>
          <w:position w:val="-1"/>
          <w:sz w:val="28"/>
          <w:szCs w:val="28"/>
        </w:rPr>
        <w:t>Encoded Data: "00101111" → Converted to bytes.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5"/>
          <w:szCs w:val="15"/>
        </w:rPr>
        <w:jc w:val="left"/>
        <w:spacing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12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4.3.5 Decoding the Compressed File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80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Objective: </w:t>
      </w:r>
      <w:r>
        <w:rPr>
          <w:rFonts w:ascii="Times New Roman" w:cs="Times New Roman" w:eastAsia="Times New Roman" w:hAnsi="Times New Roman"/>
          <w:w w:val="100"/>
          <w:position w:val="1"/>
          <w:sz w:val="28"/>
          <w:szCs w:val="28"/>
        </w:rPr>
        <w:t>Reconstruct the original file from the compressed binary data.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80"/>
      </w:pPr>
      <w:r>
        <w:rPr>
          <w:rFonts w:ascii="Verdana" w:cs="Verdana" w:eastAsia="Verdana" w:hAnsi="Verdana"/>
          <w:w w:val="99"/>
          <w:position w:val="6"/>
          <w:sz w:val="20"/>
          <w:szCs w:val="20"/>
        </w:rPr>
        <w:t>•</w:t>
      </w:r>
      <w:r>
        <w:rPr>
          <w:rFonts w:ascii="Verdana" w:cs="Verdana" w:eastAsia="Verdana" w:hAnsi="Verdana"/>
          <w:w w:val="100"/>
          <w:position w:val="6"/>
          <w:sz w:val="20"/>
          <w:szCs w:val="20"/>
        </w:rPr>
        <w:t>    </w:t>
      </w:r>
      <w:r>
        <w:rPr>
          <w:rFonts w:ascii="Times New Roman" w:cs="Times New Roman" w:eastAsia="Times New Roman" w:hAnsi="Times New Roman"/>
          <w:b/>
          <w:w w:val="100"/>
          <w:position w:val="0"/>
          <w:sz w:val="28"/>
          <w:szCs w:val="28"/>
        </w:rPr>
        <w:t>Steps: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0"/>
      </w:pPr>
      <w:r>
        <w:rPr>
          <w:rFonts w:ascii="Times New Roman" w:cs="Times New Roman" w:eastAsia="Times New Roman" w:hAnsi="Times New Roman"/>
          <w:sz w:val="28"/>
          <w:szCs w:val="28"/>
        </w:rPr>
        <w:t>1.  Read the metadata (Huffman codes) from the file header.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0"/>
      </w:pPr>
      <w:r>
        <w:rPr>
          <w:rFonts w:ascii="Times New Roman" w:cs="Times New Roman" w:eastAsia="Times New Roman" w:hAnsi="Times New Roman"/>
          <w:sz w:val="28"/>
          <w:szCs w:val="28"/>
        </w:rPr>
        <w:t>2.  Rebuild the Huffman Tree using the stored codes.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0"/>
      </w:pPr>
      <w:r>
        <w:rPr>
          <w:rFonts w:ascii="Times New Roman" w:cs="Times New Roman" w:eastAsia="Times New Roman" w:hAnsi="Times New Roman"/>
          <w:sz w:val="28"/>
          <w:szCs w:val="28"/>
        </w:rPr>
        <w:t>3.  Traverse the binary data bit by bit: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920"/>
      </w:pPr>
      <w:r>
        <w:rPr>
          <w:rFonts w:ascii="Arial" w:cs="Arial" w:eastAsia="Arial" w:hAnsi="Arial"/>
          <w:w w:val="99"/>
          <w:position w:val="7"/>
          <w:sz w:val="20"/>
          <w:szCs w:val="20"/>
        </w:rPr>
        <w:t>▪</w:t>
      </w:r>
      <w:r>
        <w:rPr>
          <w:rFonts w:ascii="Arial" w:cs="Arial" w:eastAsia="Arial" w:hAnsi="Arial"/>
          <w:w w:val="100"/>
          <w:position w:val="7"/>
          <w:sz w:val="20"/>
          <w:szCs w:val="20"/>
        </w:rPr>
        <w:t>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Move left for 0 and right for 1 in the tree.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920"/>
      </w:pPr>
      <w:r>
        <w:rPr>
          <w:rFonts w:ascii="Arial" w:cs="Arial" w:eastAsia="Arial" w:hAnsi="Arial"/>
          <w:w w:val="99"/>
          <w:position w:val="7"/>
          <w:sz w:val="20"/>
          <w:szCs w:val="20"/>
        </w:rPr>
        <w:t>▪</w:t>
      </w:r>
      <w:r>
        <w:rPr>
          <w:rFonts w:ascii="Arial" w:cs="Arial" w:eastAsia="Arial" w:hAnsi="Arial"/>
          <w:w w:val="100"/>
          <w:position w:val="7"/>
          <w:sz w:val="20"/>
          <w:szCs w:val="20"/>
        </w:rPr>
        <w:t>     </w:t>
      </w:r>
      <w:r>
        <w:rPr>
          <w:rFonts w:ascii="Times New Roman" w:cs="Times New Roman" w:eastAsia="Times New Roman" w:hAnsi="Times New Roman"/>
          <w:w w:val="100"/>
          <w:position w:val="0"/>
          <w:sz w:val="28"/>
          <w:szCs w:val="28"/>
        </w:rPr>
        <w:t>When reaching a leaf node, output the corresponding character.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1200"/>
      </w:pPr>
      <w:r>
        <w:rPr>
          <w:rFonts w:ascii="Times New Roman" w:cs="Times New Roman" w:eastAsia="Times New Roman" w:hAnsi="Times New Roman"/>
          <w:position w:val="-1"/>
          <w:sz w:val="28"/>
          <w:szCs w:val="28"/>
        </w:rPr>
        <w:t>4.  Write the reconstructed characters to the output file.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5"/>
          <w:szCs w:val="15"/>
        </w:rPr>
        <w:jc w:val="left"/>
        <w:spacing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12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4.4 Pseudocode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4.4.1 Building the Huffman Tree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python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Copy code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function build_huffman_tree(frequencies):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399"/>
        <w:sectPr>
          <w:pgMar w:bottom="280" w:footer="888" w:header="0" w:left="1080" w:right="1660" w:top="92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heap = []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73"/>
        <w:ind w:left="419"/>
      </w:pPr>
      <w:r>
        <w:rPr>
          <w:rFonts w:ascii="Times New Roman" w:cs="Times New Roman" w:eastAsia="Times New Roman" w:hAnsi="Times New Roman"/>
          <w:sz w:val="28"/>
          <w:szCs w:val="28"/>
        </w:rPr>
        <w:t>for char, freq in frequencies: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697"/>
      </w:pPr>
      <w:r>
        <w:rPr>
          <w:rFonts w:ascii="Times New Roman" w:cs="Times New Roman" w:eastAsia="Times New Roman" w:hAnsi="Times New Roman"/>
          <w:sz w:val="28"/>
          <w:szCs w:val="28"/>
        </w:rPr>
        <w:t>heappush(heap, (freq, Node(char)))</w:t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19"/>
      </w:pPr>
      <w:r>
        <w:rPr>
          <w:rFonts w:ascii="Times New Roman" w:cs="Times New Roman" w:eastAsia="Times New Roman" w:hAnsi="Times New Roman"/>
          <w:sz w:val="28"/>
          <w:szCs w:val="28"/>
        </w:rPr>
        <w:t>while len(heap) &gt; 1: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478" w:lineRule="auto"/>
        <w:ind w:left="697" w:right="5681"/>
      </w:pPr>
      <w:r>
        <w:rPr>
          <w:rFonts w:ascii="Times New Roman" w:cs="Times New Roman" w:eastAsia="Times New Roman" w:hAnsi="Times New Roman"/>
          <w:sz w:val="28"/>
          <w:szCs w:val="28"/>
        </w:rPr>
        <w:t>freq1, left = heappop(heap)</w:t>
      </w:r>
      <w:r>
        <w:rPr>
          <w:rFonts w:ascii="Times New Roman" w:cs="Times New Roman" w:eastAsia="Times New Roman" w:hAnsi="Times New Roman"/>
          <w:sz w:val="28"/>
          <w:szCs w:val="28"/>
        </w:rPr>
        <w:t> freq2, right = heappop(heap)</w:t>
      </w:r>
      <w:r>
        <w:rPr>
          <w:rFonts w:ascii="Times New Roman" w:cs="Times New Roman" w:eastAsia="Times New Roman" w:hAnsi="Times New Roman"/>
          <w:sz w:val="28"/>
          <w:szCs w:val="28"/>
        </w:rPr>
        <w:t> new_node = Node(None, left, right)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10"/>
        <w:ind w:left="697"/>
      </w:pPr>
      <w:r>
        <w:rPr>
          <w:rFonts w:ascii="Times New Roman" w:cs="Times New Roman" w:eastAsia="Times New Roman" w:hAnsi="Times New Roman"/>
          <w:sz w:val="28"/>
          <w:szCs w:val="28"/>
        </w:rPr>
        <w:t>heappush(heap, (freq1 + freq2, new_node))</w:t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19"/>
      </w:pPr>
      <w:r>
        <w:rPr>
          <w:rFonts w:ascii="Times New Roman" w:cs="Times New Roman" w:eastAsia="Times New Roman" w:hAnsi="Times New Roman"/>
          <w:sz w:val="28"/>
          <w:szCs w:val="28"/>
        </w:rPr>
        <w:t>return heappop(heap)[1]  # Return the root</w:t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4.4.2 Generating Codes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python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Copy code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function generate_codes(node, current_code):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19"/>
      </w:pPr>
      <w:r>
        <w:rPr>
          <w:rFonts w:ascii="Times New Roman" w:cs="Times New Roman" w:eastAsia="Times New Roman" w:hAnsi="Times New Roman"/>
          <w:sz w:val="28"/>
          <w:szCs w:val="28"/>
        </w:rPr>
        <w:t>if node is a leaf: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479" w:lineRule="auto"/>
        <w:ind w:left="697" w:right="4946"/>
      </w:pPr>
      <w:r>
        <w:rPr>
          <w:rFonts w:ascii="Times New Roman" w:cs="Times New Roman" w:eastAsia="Times New Roman" w:hAnsi="Times New Roman"/>
          <w:sz w:val="28"/>
          <w:szCs w:val="28"/>
        </w:rPr>
        <w:t>huffman_codes[node.char] = current_code</w:t>
      </w:r>
      <w:r>
        <w:rPr>
          <w:rFonts w:ascii="Times New Roman" w:cs="Times New Roman" w:eastAsia="Times New Roman" w:hAnsi="Times New Roman"/>
          <w:sz w:val="28"/>
          <w:szCs w:val="28"/>
        </w:rPr>
        <w:t> return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19"/>
      </w:pPr>
      <w:r>
        <w:rPr>
          <w:rFonts w:ascii="Times New Roman" w:cs="Times New Roman" w:eastAsia="Times New Roman" w:hAnsi="Times New Roman"/>
          <w:sz w:val="28"/>
          <w:szCs w:val="28"/>
        </w:rPr>
        <w:t>generate_codes(node.left, current_code + '0')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419"/>
      </w:pPr>
      <w:r>
        <w:rPr>
          <w:rFonts w:ascii="Times New Roman" w:cs="Times New Roman" w:eastAsia="Times New Roman" w:hAnsi="Times New Roman"/>
          <w:sz w:val="28"/>
          <w:szCs w:val="28"/>
        </w:rPr>
        <w:t>generate_codes(node.right, current_code + '1')</w:t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  <w:sectPr>
          <w:pgMar w:bottom="280" w:footer="888" w:header="0" w:left="1060" w:right="720" w:top="920"/>
          <w:pgSz w:h="15840" w:w="12240"/>
        </w:sect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4.4.3 Encoding Input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73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python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Copy code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function encode_input(input_file, huffman_codes):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ind w:left="419" w:right="7978"/>
      </w:pPr>
      <w:r>
        <w:rPr>
          <w:rFonts w:ascii="Times New Roman" w:cs="Times New Roman" w:eastAsia="Times New Roman" w:hAnsi="Times New Roman"/>
          <w:sz w:val="28"/>
          <w:szCs w:val="28"/>
        </w:rPr>
        <w:t>binary_string = ""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ind w:left="419" w:right="7595"/>
      </w:pPr>
      <w:r>
        <w:rPr>
          <w:rFonts w:ascii="Times New Roman" w:cs="Times New Roman" w:eastAsia="Times New Roman" w:hAnsi="Times New Roman"/>
          <w:sz w:val="28"/>
          <w:szCs w:val="28"/>
        </w:rPr>
        <w:t>for char in input_file: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697"/>
      </w:pPr>
      <w:r>
        <w:rPr>
          <w:rFonts w:ascii="Times New Roman" w:cs="Times New Roman" w:eastAsia="Times New Roman" w:hAnsi="Times New Roman"/>
          <w:sz w:val="28"/>
          <w:szCs w:val="28"/>
        </w:rPr>
        <w:t>binary_string += huffman_codes[char]</w:t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ind w:left="419" w:right="4999"/>
      </w:pPr>
      <w:r>
        <w:rPr>
          <w:rFonts w:ascii="Times New Roman" w:cs="Times New Roman" w:eastAsia="Times New Roman" w:hAnsi="Times New Roman"/>
          <w:sz w:val="28"/>
          <w:szCs w:val="28"/>
        </w:rPr>
        <w:t>return binary_string_to_bytes(binary_string)</w:t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4.4.4 Decoding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python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Copy code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function decode_input(binary_data, huffman_tree):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line="478" w:lineRule="auto"/>
        <w:ind w:left="419" w:right="7541"/>
      </w:pPr>
      <w:r>
        <w:rPr>
          <w:rFonts w:ascii="Times New Roman" w:cs="Times New Roman" w:eastAsia="Times New Roman" w:hAnsi="Times New Roman"/>
          <w:sz w:val="28"/>
          <w:szCs w:val="28"/>
        </w:rPr>
        <w:t>decoded_output = ""</w:t>
      </w:r>
      <w:r>
        <w:rPr>
          <w:rFonts w:ascii="Times New Roman" w:cs="Times New Roman" w:eastAsia="Times New Roman" w:hAnsi="Times New Roman"/>
          <w:sz w:val="28"/>
          <w:szCs w:val="28"/>
        </w:rPr>
        <w:t> node = huffman_tree</w:t>
      </w:r>
      <w:r>
        <w:rPr>
          <w:rFonts w:ascii="Times New Roman" w:cs="Times New Roman" w:eastAsia="Times New Roman" w:hAnsi="Times New Roman"/>
          <w:sz w:val="28"/>
          <w:szCs w:val="28"/>
        </w:rPr>
        <w:t> for bit in binary_data: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13"/>
        <w:ind w:left="697"/>
      </w:pPr>
      <w:r>
        <w:rPr>
          <w:rFonts w:ascii="Times New Roman" w:cs="Times New Roman" w:eastAsia="Times New Roman" w:hAnsi="Times New Roman"/>
          <w:sz w:val="28"/>
          <w:szCs w:val="28"/>
        </w:rPr>
        <w:t>if bit == '0':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479" w:lineRule="auto"/>
        <w:ind w:firstLine="281" w:left="697" w:right="7603"/>
      </w:pPr>
      <w:r>
        <w:rPr>
          <w:rFonts w:ascii="Times New Roman" w:cs="Times New Roman" w:eastAsia="Times New Roman" w:hAnsi="Times New Roman"/>
          <w:sz w:val="28"/>
          <w:szCs w:val="28"/>
        </w:rPr>
        <w:t>node = node.left</w:t>
      </w:r>
      <w:r>
        <w:rPr>
          <w:rFonts w:ascii="Times New Roman" w:cs="Times New Roman" w:eastAsia="Times New Roman" w:hAnsi="Times New Roman"/>
          <w:sz w:val="28"/>
          <w:szCs w:val="28"/>
        </w:rPr>
        <w:t> else: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10"/>
        <w:ind w:left="978"/>
      </w:pPr>
      <w:r>
        <w:rPr>
          <w:rFonts w:ascii="Times New Roman" w:cs="Times New Roman" w:eastAsia="Times New Roman" w:hAnsi="Times New Roman"/>
          <w:sz w:val="28"/>
          <w:szCs w:val="28"/>
        </w:rPr>
        <w:t>node = node.right</w:t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697"/>
      </w:pPr>
      <w:r>
        <w:rPr>
          <w:rFonts w:ascii="Times New Roman" w:cs="Times New Roman" w:eastAsia="Times New Roman" w:hAnsi="Times New Roman"/>
          <w:sz w:val="28"/>
          <w:szCs w:val="28"/>
        </w:rPr>
        <w:t>if node is a leaf:</w:t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978"/>
        <w:sectPr>
          <w:pgMar w:bottom="280" w:footer="888" w:header="0" w:left="1060" w:right="720" w:top="92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decoded_output += node.char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73"/>
        <w:ind w:left="978"/>
      </w:pPr>
      <w:r>
        <w:rPr>
          <w:rFonts w:ascii="Times New Roman" w:cs="Times New Roman" w:eastAsia="Times New Roman" w:hAnsi="Times New Roman"/>
          <w:sz w:val="28"/>
          <w:szCs w:val="28"/>
        </w:rPr>
        <w:t>node = huffman_tree</w:t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419"/>
      </w:pPr>
      <w:r>
        <w:rPr>
          <w:rFonts w:ascii="Times New Roman" w:cs="Times New Roman" w:eastAsia="Times New Roman" w:hAnsi="Times New Roman"/>
          <w:position w:val="-1"/>
          <w:sz w:val="28"/>
          <w:szCs w:val="28"/>
        </w:rPr>
        <w:t>return decoded_output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8"/>
          <w:szCs w:val="18"/>
        </w:rPr>
        <w:jc w:val="left"/>
        <w:spacing w:before="1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508"/>
      </w:pPr>
      <w:r>
        <w:pict>
          <v:shape style="width:350.25pt;height:233.25pt" type="#_x0000_t75">
            <v:imagedata o:title="" r:id="rId16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4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center"/>
        <w:spacing w:before="24"/>
        <w:ind w:left="3957" w:right="3966"/>
        <w:sectPr>
          <w:pgMar w:bottom="280" w:footer="888" w:header="0" w:left="1060" w:right="720" w:top="92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Fig 1.1 Huffman Tree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96"/>
        <w:ind w:left="372"/>
      </w:pPr>
      <w:r>
        <w:pict>
          <v:group coordorigin="1169,14546" coordsize="10233,0" style="position:absolute;margin-left:58.44pt;margin-top:727.296pt;width:511.66pt;height:0pt;mso-position-horizontal-relative:page;mso-position-vertical-relative:page;z-index:-1681">
            <v:shape coordorigin="1169,14546" coordsize="10233,0" filled="f" path="m1169,14546l11402,14546e" strokecolor="#D9D9D9" stroked="t" strokeweight="0.57998pt" style="position:absolute;left:1169;top:14546;width:10233;height:0">
              <v:path arrowok="t"/>
            </v:shape>
            <w10:wrap type="none"/>
          </v:group>
        </w:pict>
      </w:r>
      <w:r>
        <w:pict>
          <v:shape style="position:absolute;margin-left:313.8pt;margin-top:50.4pt;width:230.35pt;height:247.8pt;mso-position-horizontal-relative:page;mso-position-vertical-relative:page;z-index:-1679" type="#_x0000_t75">
            <v:imagedata o:title="" r:id="rId18"/>
          </v:shape>
        </w:pict>
      </w:r>
      <w:r>
        <w:pict>
          <v:shape style="width:219pt;height:247.7pt" type="#_x0000_t75">
            <v:imagedata o:title="" r:id="rId19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6" w:line="140" w:lineRule="exact"/>
      </w:pPr>
      <w:r>
        <w:rPr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372"/>
      </w:pPr>
      <w:r>
        <w:pict>
          <v:shape style="position:absolute;margin-left:314.4pt;margin-top:0.6pt;width:226.9pt;height:235.2pt;mso-position-horizontal-relative:page;mso-position-vertical-relative:paragraph;z-index:-1680" type="#_x0000_t75">
            <v:imagedata o:title="" r:id="rId20"/>
          </v:shape>
        </w:pict>
      </w:r>
      <w:r>
        <w:pict>
          <v:shape style="width:220.2pt;height:239.25pt" type="#_x0000_t75">
            <v:imagedata o:title="" r:id="rId21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9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34"/>
        <w:ind w:left="118"/>
        <w:sectPr>
          <w:pgMar w:bottom="280" w:footer="0" w:header="0" w:left="1080" w:right="1240" w:top="900"/>
          <w:footerReference r:id="rId17" w:type="default"/>
          <w:pgSz w:h="15840" w:w="12240"/>
        </w:sect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28 | </w:t>
      </w:r>
      <w:r>
        <w:rPr>
          <w:rFonts w:ascii="Times New Roman" w:cs="Times New Roman" w:eastAsia="Times New Roman" w:hAnsi="Times New Roman"/>
          <w:color w:val="7E7E7E"/>
          <w:sz w:val="24"/>
          <w:szCs w:val="24"/>
        </w:rPr>
        <w:t>P a g 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96"/>
        <w:ind w:left="1935"/>
      </w:pPr>
      <w:r>
        <w:pict>
          <v:group coordorigin="2015,6607" coordsize="8543,1034" style="position:absolute;margin-left:100.77pt;margin-top:330.36pt;width:427.14pt;height:51.7pt;mso-position-horizontal-relative:page;mso-position-vertical-relative:page;z-index:-1677">
            <v:shape coordorigin="2036,6627" coordsize="1646,0" filled="f" path="m2036,6627l3682,6627e" strokecolor="#000000" stroked="t" strokeweight="1.05999pt" style="position:absolute;left:2036;top:6627;width:1646;height:0">
              <v:path arrowok="t"/>
            </v:shape>
            <v:shape coordorigin="3701,6627" coordsize="836,0" filled="f" path="m3701,6627l4537,6627e" strokecolor="#000000" stroked="t" strokeweight="1.05999pt" style="position:absolute;left:3701;top:6627;width:836;height:0">
              <v:path arrowok="t"/>
            </v:shape>
            <v:shape coordorigin="4556,6627" coordsize="806,0" filled="f" path="m4556,6627l5363,6627e" strokecolor="#000000" stroked="t" strokeweight="1.05999pt" style="position:absolute;left:4556;top:6627;width:806;height:0">
              <v:path arrowok="t"/>
            </v:shape>
            <v:shape coordorigin="5382,6627" coordsize="881,0" filled="f" path="m5382,6627l6263,6627e" strokecolor="#000000" stroked="t" strokeweight="1.05999pt" style="position:absolute;left:5382;top:6627;width:881;height:0">
              <v:path arrowok="t"/>
            </v:shape>
            <v:shape coordorigin="6282,6627" coordsize="836,0" filled="f" path="m6282,6627l7117,6627e" strokecolor="#000000" stroked="t" strokeweight="1.05999pt" style="position:absolute;left:6282;top:6627;width:836;height:0">
              <v:path arrowok="t"/>
            </v:shape>
            <v:shape coordorigin="7137,6627" coordsize="852,0" filled="f" path="m7137,6627l7989,6627e" strokecolor="#000000" stroked="t" strokeweight="1.05999pt" style="position:absolute;left:7137;top:6627;width:852;height:0">
              <v:path arrowok="t"/>
            </v:shape>
            <v:shape coordorigin="8008,6627" coordsize="850,0" filled="f" path="m8008,6627l8857,6627e" strokecolor="#000000" stroked="t" strokeweight="1.05999pt" style="position:absolute;left:8008;top:6627;width:850;height:0">
              <v:path arrowok="t"/>
            </v:shape>
            <v:shape coordorigin="8877,6627" coordsize="821,0" filled="f" path="m8877,6627l9698,6627e" strokecolor="#000000" stroked="t" strokeweight="1.05999pt" style="position:absolute;left:8877;top:6627;width:821;height:0">
              <v:path arrowok="t"/>
            </v:shape>
            <v:shape coordorigin="9717,6627" coordsize="821,0" filled="f" path="m9717,6627l10538,6627e" strokecolor="#000000" stroked="t" strokeweight="1.05999pt" style="position:absolute;left:9717;top:6627;width:821;height:0">
              <v:path arrowok="t"/>
            </v:shape>
            <v:shape coordorigin="2036,7124" coordsize="1646,0" filled="f" path="m2036,7124l3682,7124e" strokecolor="#000000" stroked="t" strokeweight="1.05999pt" style="position:absolute;left:2036;top:7124;width:1646;height:0">
              <v:path arrowok="t"/>
            </v:shape>
            <v:shape coordorigin="3701,7124" coordsize="836,0" filled="f" path="m3701,7124l4537,7124e" strokecolor="#000000" stroked="t" strokeweight="1.05999pt" style="position:absolute;left:3701;top:7124;width:836;height:0">
              <v:path arrowok="t"/>
            </v:shape>
            <v:shape coordorigin="4556,7124" coordsize="806,0" filled="f" path="m4556,7124l5363,7124e" strokecolor="#000000" stroked="t" strokeweight="1.05999pt" style="position:absolute;left:4556;top:7124;width:806;height:0">
              <v:path arrowok="t"/>
            </v:shape>
            <v:shape coordorigin="5382,7124" coordsize="881,0" filled="f" path="m5382,7124l6263,7124e" strokecolor="#000000" stroked="t" strokeweight="1.05999pt" style="position:absolute;left:5382;top:7124;width:881;height:0">
              <v:path arrowok="t"/>
            </v:shape>
            <v:shape coordorigin="6282,7124" coordsize="836,0" filled="f" path="m6282,7124l7117,7124e" strokecolor="#000000" stroked="t" strokeweight="1.05999pt" style="position:absolute;left:6282;top:7124;width:836;height:0">
              <v:path arrowok="t"/>
            </v:shape>
            <v:shape coordorigin="7137,7124" coordsize="852,0" filled="f" path="m7137,7124l7989,7124e" strokecolor="#000000" stroked="t" strokeweight="1.05999pt" style="position:absolute;left:7137;top:7124;width:852;height:0">
              <v:path arrowok="t"/>
            </v:shape>
            <v:shape coordorigin="8008,7124" coordsize="850,0" filled="f" path="m8008,7124l8857,7124e" strokecolor="#000000" stroked="t" strokeweight="1.05999pt" style="position:absolute;left:8008;top:7124;width:850;height:0">
              <v:path arrowok="t"/>
            </v:shape>
            <v:shape coordorigin="8877,7124" coordsize="821,0" filled="f" path="m8877,7124l9698,7124e" strokecolor="#000000" stroked="t" strokeweight="1.05999pt" style="position:absolute;left:8877;top:7124;width:821;height:0">
              <v:path arrowok="t"/>
            </v:shape>
            <v:shape coordorigin="9717,7124" coordsize="821,0" filled="f" path="m9717,7124l10538,7124e" strokecolor="#000000" stroked="t" strokeweight="1.05999pt" style="position:absolute;left:9717;top:7124;width:821;height:0">
              <v:path arrowok="t"/>
            </v:shape>
            <v:shape coordorigin="2026,6618" coordsize="0,1013" filled="f" path="m2026,6618l2026,7631e" strokecolor="#000000" stroked="t" strokeweight="1.06001pt" style="position:absolute;left:2026;top:6618;width:0;height:1013">
              <v:path arrowok="t"/>
            </v:shape>
            <v:shape coordorigin="2036,7621" coordsize="1646,0" filled="f" path="m2036,7621l3682,7621e" strokecolor="#000000" stroked="t" strokeweight="1.06002pt" style="position:absolute;left:2036;top:7621;width:1646;height:0">
              <v:path arrowok="t"/>
            </v:shape>
            <v:shape coordorigin="3692,6618" coordsize="0,1013" filled="f" path="m3692,6618l3692,7631e" strokecolor="#000000" stroked="t" strokeweight="1.05999pt" style="position:absolute;left:3692;top:6618;width:0;height:1013">
              <v:path arrowok="t"/>
            </v:shape>
            <v:shape coordorigin="3701,7621" coordsize="836,0" filled="f" path="m3701,7621l4537,7621e" strokecolor="#000000" stroked="t" strokeweight="1.06002pt" style="position:absolute;left:3701;top:7621;width:836;height:0">
              <v:path arrowok="t"/>
            </v:shape>
            <v:shape coordorigin="4547,6618" coordsize="0,1013" filled="f" path="m4547,6618l4547,7631e" strokecolor="#000000" stroked="t" strokeweight="1.05999pt" style="position:absolute;left:4547;top:6618;width:0;height:1013">
              <v:path arrowok="t"/>
            </v:shape>
            <v:shape coordorigin="4556,7621" coordsize="806,0" filled="f" path="m4556,7621l5363,7621e" strokecolor="#000000" stroked="t" strokeweight="1.06002pt" style="position:absolute;left:4556;top:7621;width:806;height:0">
              <v:path arrowok="t"/>
            </v:shape>
            <v:shape coordorigin="5372,6618" coordsize="0,1013" filled="f" path="m5372,6618l5372,7631e" strokecolor="#000000" stroked="t" strokeweight="1.06002pt" style="position:absolute;left:5372;top:6618;width:0;height:1013">
              <v:path arrowok="t"/>
            </v:shape>
            <v:shape coordorigin="5382,7621" coordsize="881,0" filled="f" path="m5382,7621l6263,7621e" strokecolor="#000000" stroked="t" strokeweight="1.06002pt" style="position:absolute;left:5382;top:7621;width:881;height:0">
              <v:path arrowok="t"/>
            </v:shape>
            <v:shape coordorigin="6272,6618" coordsize="0,1013" filled="f" path="m6272,6618l6272,7631e" strokecolor="#000000" stroked="t" strokeweight="1.06002pt" style="position:absolute;left:6272;top:6618;width:0;height:1013">
              <v:path arrowok="t"/>
            </v:shape>
            <v:shape coordorigin="6282,7621" coordsize="836,0" filled="f" path="m6282,7621l7117,7621e" strokecolor="#000000" stroked="t" strokeweight="1.06002pt" style="position:absolute;left:6282;top:7621;width:836;height:0">
              <v:path arrowok="t"/>
            </v:shape>
            <v:shape coordorigin="7127,6618" coordsize="0,1013" filled="f" path="m7127,6618l7127,7631e" strokecolor="#000000" stroked="t" strokeweight="1.05999pt" style="position:absolute;left:7127;top:6618;width:0;height:1013">
              <v:path arrowok="t"/>
            </v:shape>
            <v:shape coordorigin="7137,7621" coordsize="852,0" filled="f" path="m7137,7621l7989,7621e" strokecolor="#000000" stroked="t" strokeweight="1.06002pt" style="position:absolute;left:7137;top:7621;width:852;height:0">
              <v:path arrowok="t"/>
            </v:shape>
            <v:shape coordorigin="7998,6618" coordsize="0,1013" filled="f" path="m7998,6618l7998,7631e" strokecolor="#000000" stroked="t" strokeweight="1.05999pt" style="position:absolute;left:7998;top:6618;width:0;height:1013">
              <v:path arrowok="t"/>
            </v:shape>
            <v:shape coordorigin="8008,7621" coordsize="850,0" filled="f" path="m8008,7621l8857,7621e" strokecolor="#000000" stroked="t" strokeweight="1.06002pt" style="position:absolute;left:8008;top:7621;width:850;height:0">
              <v:path arrowok="t"/>
            </v:shape>
            <v:shape coordorigin="8867,6618" coordsize="0,1013" filled="f" path="m8867,6618l8867,7631e" strokecolor="#000000" stroked="t" strokeweight="1.05999pt" style="position:absolute;left:8867;top:6618;width:0;height:1013">
              <v:path arrowok="t"/>
            </v:shape>
            <v:shape coordorigin="8877,7621" coordsize="821,0" filled="f" path="m8877,7621l9698,7621e" strokecolor="#000000" stroked="t" strokeweight="1.06002pt" style="position:absolute;left:8877;top:7621;width:821;height:0">
              <v:path arrowok="t"/>
            </v:shape>
            <v:shape coordorigin="9708,6618" coordsize="0,1013" filled="f" path="m9708,6618l9708,7631e" strokecolor="#000000" stroked="t" strokeweight="1.06002pt" style="position:absolute;left:9708;top:6618;width:0;height:1013">
              <v:path arrowok="t"/>
            </v:shape>
            <v:shape coordorigin="9717,7621" coordsize="821,0" filled="f" path="m9717,7621l10538,7621e" strokecolor="#000000" stroked="t" strokeweight="1.06002pt" style="position:absolute;left:9717;top:7621;width:821;height:0">
              <v:path arrowok="t"/>
            </v:shape>
            <v:shape coordorigin="10548,6618" coordsize="0,1013" filled="f" path="m10548,6618l10548,7631e" strokecolor="#000000" stroked="t" strokeweight="1.06002pt" style="position:absolute;left:10548;top:6618;width:0;height:1013">
              <v:path arrowok="t"/>
            </v:shape>
            <w10:wrap type="none"/>
          </v:group>
        </w:pict>
      </w:r>
      <w:r>
        <w:pict>
          <v:group coordorigin="1169,14546" coordsize="10233,0" style="position:absolute;margin-left:58.44pt;margin-top:727.296pt;width:511.66pt;height:0pt;mso-position-horizontal-relative:page;mso-position-vertical-relative:page;z-index:-1678">
            <v:shape coordorigin="1169,14546" coordsize="10233,0" filled="f" path="m1169,14546l11402,14546e" strokecolor="#D9D9D9" stroked="t" strokeweight="0.57998pt" style="position:absolute;left:1169;top:14546;width:10233;height:0">
              <v:path arrowok="t"/>
            </v:shape>
            <w10:wrap type="none"/>
          </v:group>
        </w:pict>
      </w:r>
      <w:r>
        <w:pict>
          <v:shape style="width:310.15pt;height:204.5pt" type="#_x0000_t75">
            <v:imagedata o:title="" r:id="rId23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3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3596"/>
      </w:pPr>
      <w:r>
        <w:rPr>
          <w:rFonts w:ascii="Times New Roman" w:cs="Times New Roman" w:eastAsia="Times New Roman" w:hAnsi="Times New Roman"/>
          <w:sz w:val="28"/>
          <w:szCs w:val="28"/>
        </w:rPr>
        <w:t>Figure 1.2 Code Screenshots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60" w:lineRule="exact"/>
        <w:ind w:left="1042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Letter                      Z           K           M           C            U            D            L            E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042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Frequency               2            7           24           32          37           42          42         120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4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 w:line="300" w:lineRule="exact"/>
        <w:ind w:left="3510"/>
      </w:pPr>
      <w:r>
        <w:rPr>
          <w:rFonts w:ascii="Times New Roman" w:cs="Times New Roman" w:eastAsia="Times New Roman" w:hAnsi="Times New Roman"/>
          <w:position w:val="-1"/>
          <w:sz w:val="28"/>
          <w:szCs w:val="28"/>
        </w:rPr>
        <w:t>Table 1.1 Huffman Frequency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7"/>
          <w:szCs w:val="17"/>
        </w:rPr>
        <w:jc w:val="left"/>
        <w:spacing w:before="8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424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Letter                  Frequency               Code           Bits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4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637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E                           120                       0                1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637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L                            42                      101              3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623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D                           42                      110              3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4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623"/>
      </w:pPr>
      <w:r>
        <w:pict>
          <v:group coordorigin="2023,9226" coordsize="5933,4505" style="position:absolute;margin-left:101.13pt;margin-top:461.3pt;width:296.67pt;height:225.25pt;mso-position-horizontal-relative:page;mso-position-vertical-relative:page;z-index:-1676">
            <v:shape coordorigin="2043,9246" coordsize="1495,0" filled="f" path="m2043,9246l3538,9246e" strokecolor="#000000" stroked="t" strokeweight="1.05999pt" style="position:absolute;left:2043;top:9246;width:1495;height:0">
              <v:path arrowok="t"/>
            </v:shape>
            <v:shape coordorigin="3557,9246" coordsize="2172,0" filled="f" path="m3557,9246l5730,9246e" strokecolor="#000000" stroked="t" strokeweight="1.05999pt" style="position:absolute;left:3557;top:9246;width:2172;height:0">
              <v:path arrowok="t"/>
            </v:shape>
            <v:shape coordorigin="5749,9246" coordsize="1076,0" filled="f" path="m5749,9246l6825,9246e" strokecolor="#000000" stroked="t" strokeweight="1.05999pt" style="position:absolute;left:5749;top:9246;width:1076;height:0">
              <v:path arrowok="t"/>
            </v:shape>
            <v:shape coordorigin="6844,9246" coordsize="1092,0" filled="f" path="m6844,9246l7936,9246e" strokecolor="#000000" stroked="t" strokeweight="1.05999pt" style="position:absolute;left:6844;top:9246;width:1092;height:0">
              <v:path arrowok="t"/>
            </v:shape>
            <v:shape coordorigin="2043,9741" coordsize="1495,0" filled="f" path="m2043,9741l3538,9741e" strokecolor="#000000" stroked="t" strokeweight="1.05999pt" style="position:absolute;left:2043;top:9741;width:1495;height:0">
              <v:path arrowok="t"/>
            </v:shape>
            <v:shape coordorigin="3557,9741" coordsize="2172,0" filled="f" path="m3557,9741l5730,9741e" strokecolor="#000000" stroked="t" strokeweight="1.05999pt" style="position:absolute;left:3557;top:9741;width:2172;height:0">
              <v:path arrowok="t"/>
            </v:shape>
            <v:shape coordorigin="5749,9741" coordsize="1076,0" filled="f" path="m5749,9741l6825,9741e" strokecolor="#000000" stroked="t" strokeweight="1.05999pt" style="position:absolute;left:5749;top:9741;width:1076;height:0">
              <v:path arrowok="t"/>
            </v:shape>
            <v:shape coordorigin="6844,9741" coordsize="1092,0" filled="f" path="m6844,9741l7936,9741e" strokecolor="#000000" stroked="t" strokeweight="1.05999pt" style="position:absolute;left:6844;top:9741;width:1092;height:0">
              <v:path arrowok="t"/>
            </v:shape>
            <v:shape coordorigin="2043,10237" coordsize="1495,0" filled="f" path="m2043,10237l3538,10237e" strokecolor="#000000" stroked="t" strokeweight="1.05999pt" style="position:absolute;left:2043;top:10237;width:1495;height:0">
              <v:path arrowok="t"/>
            </v:shape>
            <v:shape coordorigin="3557,10237" coordsize="2172,0" filled="f" path="m3557,10237l5730,10237e" strokecolor="#000000" stroked="t" strokeweight="1.05999pt" style="position:absolute;left:3557;top:10237;width:2172;height:0">
              <v:path arrowok="t"/>
            </v:shape>
            <v:shape coordorigin="5749,10237" coordsize="1076,0" filled="f" path="m5749,10237l6825,10237e" strokecolor="#000000" stroked="t" strokeweight="1.05999pt" style="position:absolute;left:5749;top:10237;width:1076;height:0">
              <v:path arrowok="t"/>
            </v:shape>
            <v:shape coordorigin="6844,10237" coordsize="1092,0" filled="f" path="m6844,10237l7936,10237e" strokecolor="#000000" stroked="t" strokeweight="1.05999pt" style="position:absolute;left:6844;top:10237;width:1092;height:0">
              <v:path arrowok="t"/>
            </v:shape>
            <v:shape coordorigin="2043,10734" coordsize="1495,0" filled="f" path="m2043,10734l3538,10734e" strokecolor="#000000" stroked="t" strokeweight="1.06002pt" style="position:absolute;left:2043;top:10734;width:1495;height:0">
              <v:path arrowok="t"/>
            </v:shape>
            <v:shape coordorigin="3557,10734" coordsize="2172,0" filled="f" path="m3557,10734l5730,10734e" strokecolor="#000000" stroked="t" strokeweight="1.06002pt" style="position:absolute;left:3557;top:10734;width:2172;height:0">
              <v:path arrowok="t"/>
            </v:shape>
            <v:shape coordorigin="5749,10734" coordsize="1076,0" filled="f" path="m5749,10734l6825,10734e" strokecolor="#000000" stroked="t" strokeweight="1.06002pt" style="position:absolute;left:5749;top:10734;width:1076;height:0">
              <v:path arrowok="t"/>
            </v:shape>
            <v:shape coordorigin="6844,10734" coordsize="1092,0" filled="f" path="m6844,10734l7936,10734e" strokecolor="#000000" stroked="t" strokeweight="1.06002pt" style="position:absolute;left:6844;top:10734;width:1092;height:0">
              <v:path arrowok="t"/>
            </v:shape>
            <v:shape coordorigin="2043,11229" coordsize="1495,0" filled="f" path="m2043,11229l3538,11229e" strokecolor="#000000" stroked="t" strokeweight="1.05996pt" style="position:absolute;left:2043;top:11229;width:1495;height:0">
              <v:path arrowok="t"/>
            </v:shape>
            <v:shape coordorigin="3557,11229" coordsize="2172,0" filled="f" path="m3557,11229l5730,11229e" strokecolor="#000000" stroked="t" strokeweight="1.05996pt" style="position:absolute;left:3557;top:11229;width:2172;height:0">
              <v:path arrowok="t"/>
            </v:shape>
            <v:shape coordorigin="5749,11229" coordsize="1076,0" filled="f" path="m5749,11229l6825,11229e" strokecolor="#000000" stroked="t" strokeweight="1.05996pt" style="position:absolute;left:5749;top:11229;width:1076;height:0">
              <v:path arrowok="t"/>
            </v:shape>
            <v:shape coordorigin="6844,11229" coordsize="1092,0" filled="f" path="m6844,11229l7936,11229e" strokecolor="#000000" stroked="t" strokeweight="1.05996pt" style="position:absolute;left:6844;top:11229;width:1092;height:0">
              <v:path arrowok="t"/>
            </v:shape>
            <v:shape coordorigin="2043,11726" coordsize="1495,0" filled="f" path="m2043,11726l3538,11726e" strokecolor="#000000" stroked="t" strokeweight="1.06002pt" style="position:absolute;left:2043;top:11726;width:1495;height:0">
              <v:path arrowok="t"/>
            </v:shape>
            <v:shape coordorigin="3557,11726" coordsize="2172,0" filled="f" path="m3557,11726l5730,11726e" strokecolor="#000000" stroked="t" strokeweight="1.06002pt" style="position:absolute;left:3557;top:11726;width:2172;height:0">
              <v:path arrowok="t"/>
            </v:shape>
            <v:shape coordorigin="5749,11726" coordsize="1076,0" filled="f" path="m5749,11726l6825,11726e" strokecolor="#000000" stroked="t" strokeweight="1.06002pt" style="position:absolute;left:5749;top:11726;width:1076;height:0">
              <v:path arrowok="t"/>
            </v:shape>
            <v:shape coordorigin="6844,11726" coordsize="1092,0" filled="f" path="m6844,11726l7936,11726e" strokecolor="#000000" stroked="t" strokeweight="1.06002pt" style="position:absolute;left:6844;top:11726;width:1092;height:0">
              <v:path arrowok="t"/>
            </v:shape>
            <v:shape coordorigin="2043,12223" coordsize="1495,0" filled="f" path="m2043,12223l3538,12223e" strokecolor="#000000" stroked="t" strokeweight="1.06002pt" style="position:absolute;left:2043;top:12223;width:1495;height:0">
              <v:path arrowok="t"/>
            </v:shape>
            <v:shape coordorigin="3557,12223" coordsize="2172,0" filled="f" path="m3557,12223l5730,12223e" strokecolor="#000000" stroked="t" strokeweight="1.06002pt" style="position:absolute;left:3557;top:12223;width:2172;height:0">
              <v:path arrowok="t"/>
            </v:shape>
            <v:shape coordorigin="5749,12223" coordsize="1076,0" filled="f" path="m5749,12223l6825,12223e" strokecolor="#000000" stroked="t" strokeweight="1.06002pt" style="position:absolute;left:5749;top:12223;width:1076;height:0">
              <v:path arrowok="t"/>
            </v:shape>
            <v:shape coordorigin="6844,12223" coordsize="1092,0" filled="f" path="m6844,12223l7936,12223e" strokecolor="#000000" stroked="t" strokeweight="1.06002pt" style="position:absolute;left:6844;top:12223;width:1092;height:0">
              <v:path arrowok="t"/>
            </v:shape>
            <v:shape coordorigin="2043,12717" coordsize="1495,0" filled="f" path="m2043,12717l3538,12717e" strokecolor="#000000" stroked="t" strokeweight="1.06002pt" style="position:absolute;left:2043;top:12717;width:1495;height:0">
              <v:path arrowok="t"/>
            </v:shape>
            <v:shape coordorigin="3557,12717" coordsize="2172,0" filled="f" path="m3557,12717l5730,12717e" strokecolor="#000000" stroked="t" strokeweight="1.06002pt" style="position:absolute;left:3557;top:12717;width:2172;height:0">
              <v:path arrowok="t"/>
            </v:shape>
            <v:shape coordorigin="5749,12717" coordsize="1076,0" filled="f" path="m5749,12717l6825,12717e" strokecolor="#000000" stroked="t" strokeweight="1.06002pt" style="position:absolute;left:5749;top:12717;width:1076;height:0">
              <v:path arrowok="t"/>
            </v:shape>
            <v:shape coordorigin="6844,12717" coordsize="1092,0" filled="f" path="m6844,12717l7936,12717e" strokecolor="#000000" stroked="t" strokeweight="1.06002pt" style="position:absolute;left:6844;top:12717;width:1092;height:0">
              <v:path arrowok="t"/>
            </v:shape>
            <v:shape coordorigin="2043,13214" coordsize="1495,0" filled="f" path="m2043,13214l3538,13214e" strokecolor="#000000" stroked="t" strokeweight="1.06002pt" style="position:absolute;left:2043;top:13214;width:1495;height:0">
              <v:path arrowok="t"/>
            </v:shape>
            <v:shape coordorigin="3557,13214" coordsize="2172,0" filled="f" path="m3557,13214l5730,13214e" strokecolor="#000000" stroked="t" strokeweight="1.06002pt" style="position:absolute;left:3557;top:13214;width:2172;height:0">
              <v:path arrowok="t"/>
            </v:shape>
            <v:shape coordorigin="5749,13214" coordsize="1076,0" filled="f" path="m5749,13214l6825,13214e" strokecolor="#000000" stroked="t" strokeweight="1.06002pt" style="position:absolute;left:5749;top:13214;width:1076;height:0">
              <v:path arrowok="t"/>
            </v:shape>
            <v:shape coordorigin="6844,13214" coordsize="1092,0" filled="f" path="m6844,13214l7936,13214e" strokecolor="#000000" stroked="t" strokeweight="1.06002pt" style="position:absolute;left:6844;top:13214;width:1092;height:0">
              <v:path arrowok="t"/>
            </v:shape>
            <v:shape coordorigin="2033,9237" coordsize="0,4484" filled="f" path="m2033,9237l2033,13720e" strokecolor="#000000" stroked="t" strokeweight="1.06pt" style="position:absolute;left:2033;top:9237;width:0;height:4484">
              <v:path arrowok="t"/>
            </v:shape>
            <v:shape coordorigin="2043,13711" coordsize="1495,0" filled="f" path="m2043,13711l3538,13711e" strokecolor="#000000" stroked="t" strokeweight="1.05996pt" style="position:absolute;left:2043;top:13711;width:1495;height:0">
              <v:path arrowok="t"/>
            </v:shape>
            <v:shape coordorigin="3548,9237" coordsize="0,4484" filled="f" path="m3548,9237l3548,13720e" strokecolor="#000000" stroked="t" strokeweight="1.05999pt" style="position:absolute;left:3548;top:9237;width:0;height:4484">
              <v:path arrowok="t"/>
            </v:shape>
            <v:shape coordorigin="3557,13711" coordsize="2172,0" filled="f" path="m3557,13711l5730,13711e" strokecolor="#000000" stroked="t" strokeweight="1.05996pt" style="position:absolute;left:3557;top:13711;width:2172;height:0">
              <v:path arrowok="t"/>
            </v:shape>
            <v:shape coordorigin="5739,9237" coordsize="0,4484" filled="f" path="m5739,9237l5739,13720e" strokecolor="#000000" stroked="t" strokeweight="1.05999pt" style="position:absolute;left:5739;top:9237;width:0;height:4484">
              <v:path arrowok="t"/>
            </v:shape>
            <v:shape coordorigin="5749,13711" coordsize="1076,0" filled="f" path="m5749,13711l6825,13711e" strokecolor="#000000" stroked="t" strokeweight="1.05996pt" style="position:absolute;left:5749;top:13711;width:1076;height:0">
              <v:path arrowok="t"/>
            </v:shape>
            <v:shape coordorigin="6834,9237" coordsize="0,4484" filled="f" path="m6834,9237l6834,13720e" strokecolor="#000000" stroked="t" strokeweight="1.06002pt" style="position:absolute;left:6834;top:9237;width:0;height:4484">
              <v:path arrowok="t"/>
            </v:shape>
            <v:shape coordorigin="6844,13711" coordsize="1092,0" filled="f" path="m6844,13711l7936,13711e" strokecolor="#000000" stroked="t" strokeweight="1.05996pt" style="position:absolute;left:6844;top:13711;width:1092;height:0">
              <v:path arrowok="t"/>
            </v:shape>
            <v:shape coordorigin="7945,9237" coordsize="0,4484" filled="f" path="m7945,9237l7945,13720e" strokecolor="#000000" stroked="t" strokeweight="1.06002pt" style="position:absolute;left:7945;top:9237;width:0;height:4484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U                           37                      100              3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630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C                            32                     1110             4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604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M                           24                    11111            5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4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623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K                            7                    111101           6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7" w:line="180" w:lineRule="exact"/>
      </w:pPr>
      <w:r>
        <w:rPr>
          <w:sz w:val="19"/>
          <w:szCs w:val="19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29" w:line="260" w:lineRule="exact"/>
        <w:ind w:left="1637"/>
      </w:pPr>
      <w:r>
        <w:rPr>
          <w:rFonts w:ascii="Times New Roman" w:cs="Times New Roman" w:eastAsia="Times New Roman" w:hAnsi="Times New Roman"/>
          <w:position w:val="-1"/>
          <w:sz w:val="24"/>
          <w:szCs w:val="24"/>
        </w:rPr>
        <w:t>Z                             2                    111100           6</w:t>
      </w:r>
      <w:r>
        <w:rPr>
          <w:rFonts w:ascii="Times New Roman" w:cs="Times New Roman" w:eastAsia="Times New Roman" w:hAnsi="Times New Roman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5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2492"/>
        <w:sectPr>
          <w:pgNumType w:start="29"/>
          <w:pgMar w:bottom="280" w:footer="888" w:header="0" w:left="1080" w:right="1720" w:top="900"/>
          <w:footerReference r:id="rId22" w:type="default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Table 1.2 Character to Binary Code Conversion</w:t>
      </w:r>
    </w:p>
    <w:p>
      <w:pPr>
        <w:rPr>
          <w:sz w:val="10"/>
          <w:szCs w:val="10"/>
        </w:rPr>
        <w:jc w:val="left"/>
        <w:spacing w:before="3" w:line="100" w:lineRule="exact"/>
      </w:pPr>
      <w:r>
        <w:pict>
          <v:group coordorigin="1169,14546" coordsize="10233,0" style="position:absolute;margin-left:58.44pt;margin-top:727.296pt;width:511.66pt;height:0pt;mso-position-horizontal-relative:page;mso-position-vertical-relative:page;z-index:-1675">
            <v:shape coordorigin="1169,14546" coordsize="10233,0" filled="f" path="m1169,14546l11402,14546e" strokecolor="#D9D9D9" stroked="t" strokeweight="0.57998pt" style="position:absolute;left:1169;top:14546;width:10233;height:0">
              <v:path arrowok="t"/>
            </v:shape>
            <w10:wrap type="none"/>
          </v:group>
        </w:pict>
      </w: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4"/>
        <w:ind w:left="116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CHAPTER 5 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– 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TECHNICAL IMPLEMENTATION &amp; ANALYSIS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5.1 OUTLINE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Programming Language: Python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Libraries: Utilize libraries for file I/O, compression/decompression algorithms, and UI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20" w:lineRule="exac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development.</w:t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Code Structure: Organize code into modules for better readability and maintainability.</w:t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5.2 Technical Coding and Code Solutions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478" w:lineRule="auto"/>
        <w:ind w:left="120" w:right="2355"/>
      </w:pPr>
      <w:r>
        <w:rPr>
          <w:rFonts w:ascii="Times New Roman" w:cs="Times New Roman" w:eastAsia="Times New Roman" w:hAnsi="Times New Roman"/>
          <w:sz w:val="28"/>
          <w:szCs w:val="28"/>
        </w:rPr>
        <w:t>File I/O: Implement functions for reading/writing files.</w:t>
      </w:r>
      <w:r>
        <w:rPr>
          <w:rFonts w:ascii="Times New Roman" w:cs="Times New Roman" w:eastAsia="Times New Roman" w:hAnsi="Times New Roman"/>
          <w:sz w:val="28"/>
          <w:szCs w:val="28"/>
        </w:rPr>
        <w:t> Compression/Decompression: Implement the chosen algorithm(s).</w:t>
      </w:r>
      <w:r>
        <w:rPr>
          <w:rFonts w:ascii="Times New Roman" w:cs="Times New Roman" w:eastAsia="Times New Roman" w:hAnsi="Times New Roman"/>
          <w:sz w:val="28"/>
          <w:szCs w:val="28"/>
        </w:rPr>
        <w:t> User Interface: Create the UI elements using the chosen libraries.</w:t>
      </w:r>
      <w:r>
        <w:rPr>
          <w:rFonts w:ascii="Times New Roman" w:cs="Times New Roman" w:eastAsia="Times New Roman" w:hAnsi="Times New Roman"/>
          <w:sz w:val="28"/>
          <w:szCs w:val="28"/>
        </w:rPr>
        <w:t> Error Handling: Implement error handling mechanisms.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0"/>
        <w:ind w:left="12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5.3 Working Layout of Forms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20" w:lineRule="exact"/>
        <w:ind w:left="120" w:right="688"/>
      </w:pPr>
      <w:r>
        <w:rPr>
          <w:rFonts w:ascii="Times New Roman" w:cs="Times New Roman" w:eastAsia="Times New Roman" w:hAnsi="Times New Roman"/>
          <w:sz w:val="28"/>
          <w:szCs w:val="28"/>
        </w:rPr>
        <w:t>Main Window: Design the layout of the main window with file selection options,</w:t>
      </w:r>
      <w:r>
        <w:rPr>
          <w:rFonts w:ascii="Times New Roman" w:cs="Times New Roman" w:eastAsia="Times New Roman" w:hAnsi="Times New Roman"/>
          <w:sz w:val="28"/>
          <w:szCs w:val="28"/>
        </w:rPr>
        <w:t> compression/decompression buttons, progress bars, and settings.</w:t>
      </w:r>
    </w:p>
    <w:p>
      <w:pPr>
        <w:rPr>
          <w:sz w:val="11"/>
          <w:szCs w:val="11"/>
        </w:rPr>
        <w:jc w:val="left"/>
        <w:spacing w:before="7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File Selection Dialog: Design the layout for selecting files/directories.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 w:right="63"/>
      </w:pPr>
      <w:r>
        <w:rPr>
          <w:rFonts w:ascii="Times New Roman" w:cs="Times New Roman" w:eastAsia="Times New Roman" w:hAnsi="Times New Roman"/>
          <w:sz w:val="28"/>
          <w:szCs w:val="28"/>
        </w:rPr>
        <w:t>Settings Dialog: Design the layout for configuring compression level, output directory,</w:t>
      </w:r>
      <w:r>
        <w:rPr>
          <w:rFonts w:ascii="Times New Roman" w:cs="Times New Roman" w:eastAsia="Times New Roman" w:hAnsi="Times New Roman"/>
          <w:sz w:val="28"/>
          <w:szCs w:val="28"/>
        </w:rPr>
        <w:t> etc.</w:t>
      </w:r>
    </w:p>
    <w:p>
      <w:pPr>
        <w:rPr>
          <w:sz w:val="12"/>
          <w:szCs w:val="12"/>
        </w:rPr>
        <w:jc w:val="left"/>
        <w:spacing w:before="4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5.4 Prototype Submission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position w:val="1"/>
          <w:sz w:val="28"/>
          <w:szCs w:val="28"/>
        </w:rPr>
        <w:t>Create a working prototype of the software</w:t>
      </w:r>
      <w:r>
        <w:rPr>
          <w:rFonts w:ascii="Times New Roman" w:cs="Times New Roman" w:eastAsia="Times New Roman" w:hAnsi="Times New Roman"/>
          <w:b/>
          <w:position w:val="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5.5 Test and Validation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  <w:sectPr>
          <w:pgMar w:bottom="280" w:footer="888" w:header="0" w:left="1080" w:right="1200" w:top="148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Unit Tests: Test individual modules for correctness.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73"/>
        <w:ind w:left="120"/>
      </w:pPr>
      <w:r>
        <w:pict>
          <v:group coordorigin="1169,14546" coordsize="10233,0" style="position:absolute;margin-left:58.44pt;margin-top:727.296pt;width:511.66pt;height:0pt;mso-position-horizontal-relative:page;mso-position-vertical-relative:page;z-index:-1674">
            <v:shape coordorigin="1169,14546" coordsize="10233,0" filled="f" path="m1169,14546l11402,14546e" strokecolor="#D9D9D9" stroked="t" strokeweight="0.57998pt" style="position:absolute;left:1169;top:14546;width:10233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z w:val="28"/>
          <w:szCs w:val="28"/>
        </w:rPr>
        <w:t>Integration Tests: Test how modules interact with each other.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20"/>
      </w:pPr>
      <w:r>
        <w:rPr>
          <w:rFonts w:ascii="Times New Roman" w:cs="Times New Roman" w:eastAsia="Times New Roman" w:hAnsi="Times New Roman"/>
          <w:sz w:val="28"/>
          <w:szCs w:val="28"/>
        </w:rPr>
        <w:t>System Tests: Test the entire software for functionality and performance.</w:t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475" w:lineRule="auto"/>
        <w:ind w:left="120" w:right="1117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5.6 Performance Analysis (Graphs/Charts)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z w:val="28"/>
          <w:szCs w:val="28"/>
        </w:rPr>
        <w:t>Compression Ratio: Measure the reduction in file size.</w:t>
      </w:r>
      <w:r>
        <w:rPr>
          <w:rFonts w:ascii="Times New Roman" w:cs="Times New Roman" w:eastAsia="Times New Roman" w:hAnsi="Times New Roman"/>
          <w:sz w:val="28"/>
          <w:szCs w:val="28"/>
        </w:rPr>
        <w:t> Compression/Decompression Speed: Measure the time taken for the processes.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14"/>
        <w:ind w:left="120"/>
        <w:sectPr>
          <w:pgMar w:bottom="280" w:footer="888" w:header="0" w:left="1080" w:right="1040" w:top="92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Memory Usage: Measure the memory consumption during compression/decompression.</w:t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398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CHAPTER 6 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– 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PROJECT OUTCOME AND APPLICABILITY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6.1 Outline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479" w:lineRule="auto"/>
        <w:ind w:left="140" w:right="2668"/>
      </w:pPr>
      <w:r>
        <w:rPr>
          <w:rFonts w:ascii="Times New Roman" w:cs="Times New Roman" w:eastAsia="Times New Roman" w:hAnsi="Times New Roman"/>
          <w:sz w:val="28"/>
          <w:szCs w:val="28"/>
        </w:rPr>
        <w:t>Key Implementations: Highlight the core features and functionality.</w:t>
      </w:r>
      <w:r>
        <w:rPr>
          <w:rFonts w:ascii="Times New Roman" w:cs="Times New Roman" w:eastAsia="Times New Roman" w:hAnsi="Times New Roman"/>
          <w:sz w:val="28"/>
          <w:szCs w:val="28"/>
        </w:rPr>
        <w:t> Significant Outcomes: Discuss the benefits of the software.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9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Real-world Applications: Identify potential use cases.</w:t>
      </w:r>
    </w:p>
    <w:p>
      <w:pPr>
        <w:rPr>
          <w:sz w:val="12"/>
          <w:szCs w:val="12"/>
        </w:rPr>
        <w:jc w:val="left"/>
        <w:spacing w:before="9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6.2 Key Implementations Outlines of the System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479" w:lineRule="auto"/>
        <w:ind w:left="140" w:right="158"/>
      </w:pPr>
      <w:r>
        <w:rPr>
          <w:rFonts w:ascii="Times New Roman" w:cs="Times New Roman" w:eastAsia="Times New Roman" w:hAnsi="Times New Roman"/>
          <w:sz w:val="28"/>
          <w:szCs w:val="28"/>
        </w:rPr>
        <w:t>File Compression/Decompression: Explain the implemented algorithms and their benefits.</w:t>
      </w:r>
      <w:r>
        <w:rPr>
          <w:rFonts w:ascii="Times New Roman" w:cs="Times New Roman" w:eastAsia="Times New Roman" w:hAnsi="Times New Roman"/>
          <w:sz w:val="28"/>
          <w:szCs w:val="28"/>
        </w:rPr>
        <w:t> User Interface: Describe the user-friendly interface.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9"/>
        <w:ind w:left="140"/>
      </w:pPr>
      <w:r>
        <w:rPr>
          <w:rFonts w:ascii="Times New Roman" w:cs="Times New Roman" w:eastAsia="Times New Roman" w:hAnsi="Times New Roman"/>
          <w:sz w:val="28"/>
          <w:szCs w:val="28"/>
        </w:rPr>
        <w:t>Error Handling: Discuss the error handling mechanisms.</w:t>
      </w:r>
    </w:p>
    <w:p>
      <w:pPr>
        <w:rPr>
          <w:sz w:val="12"/>
          <w:szCs w:val="12"/>
        </w:rPr>
        <w:jc w:val="left"/>
        <w:spacing w:before="8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ind w:left="14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6.3 Significant Project Outcomes</w:t>
      </w: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line="478" w:lineRule="auto"/>
        <w:ind w:left="140" w:right="2768"/>
      </w:pPr>
      <w:r>
        <w:rPr>
          <w:rFonts w:ascii="Times New Roman" w:cs="Times New Roman" w:eastAsia="Times New Roman" w:hAnsi="Times New Roman"/>
          <w:sz w:val="28"/>
          <w:szCs w:val="28"/>
        </w:rPr>
        <w:t>Efficient Compression: Highlight the achieved compression ratios.</w:t>
      </w:r>
      <w:r>
        <w:rPr>
          <w:rFonts w:ascii="Times New Roman" w:cs="Times New Roman" w:eastAsia="Times New Roman" w:hAnsi="Times New Roman"/>
          <w:sz w:val="28"/>
          <w:szCs w:val="28"/>
        </w:rPr>
        <w:t> Fast Processing: Discuss the speed of compression/decompression.</w:t>
      </w:r>
      <w:r>
        <w:rPr>
          <w:rFonts w:ascii="Times New Roman" w:cs="Times New Roman" w:eastAsia="Times New Roman" w:hAnsi="Times New Roman"/>
          <w:sz w:val="28"/>
          <w:szCs w:val="28"/>
        </w:rPr>
        <w:t> User-friendly Interface: Emphasize the ease of use.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20" w:line="475" w:lineRule="auto"/>
        <w:ind w:left="140" w:right="4000"/>
      </w:pPr>
      <w:r>
        <w:rPr>
          <w:rFonts w:ascii="Times New Roman" w:cs="Times New Roman" w:eastAsia="Times New Roman" w:hAnsi="Times New Roman"/>
          <w:b/>
          <w:sz w:val="28"/>
          <w:szCs w:val="28"/>
        </w:rPr>
        <w:t>6.4 Project Applicability on Real-world Applications</w:t>
      </w:r>
      <w:r>
        <w:rPr>
          <w:rFonts w:ascii="Times New Roman" w:cs="Times New Roman" w:eastAsia="Times New Roman" w:hAnsi="Times New Roman"/>
          <w:b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sz w:val="28"/>
          <w:szCs w:val="28"/>
        </w:rPr>
        <w:t>Archiving Files: Compress large files for storage.</w:t>
      </w:r>
      <w:r>
        <w:rPr>
          <w:rFonts w:ascii="Times New Roman" w:cs="Times New Roman" w:eastAsia="Times New Roman" w:hAnsi="Times New Roman"/>
          <w:sz w:val="28"/>
          <w:szCs w:val="28"/>
        </w:rPr>
        <w:t> Sharing Files: Reduce file size for easier sharing.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before="14"/>
        <w:ind w:left="140"/>
        <w:sectPr>
          <w:pgMar w:bottom="280" w:footer="888" w:header="0" w:left="1060" w:right="720" w:top="1480"/>
          <w:pgSz w:h="15840" w:w="1224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>Backing Up Data: Compress backups for efficient storage.</w:t>
      </w:r>
    </w:p>
    <w:p>
      <w:pPr>
        <w:rPr>
          <w:sz w:val="20"/>
          <w:szCs w:val="20"/>
        </w:rPr>
        <w:jc w:val="left"/>
        <w:spacing w:line="200" w:lineRule="exact"/>
      </w:pPr>
      <w:r>
        <w:pict>
          <v:group coordorigin="1169,14546" coordsize="10233,0" style="position:absolute;margin-left:58.44pt;margin-top:727.296pt;width:511.66pt;height:0pt;mso-position-horizontal-relative:page;mso-position-vertical-relative:page;z-index:-1673">
            <v:shape coordorigin="1169,14546" coordsize="10233,0" filled="f" path="m1169,14546l11402,14546e" strokecolor="#D9D9D9" stroked="t" strokeweight="0.57998pt" style="position:absolute;left:1169;top:14546;width:10233;height:0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0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34"/>
        <w:ind w:left="118"/>
      </w:pPr>
      <w:r>
        <w:rPr>
          <w:rFonts w:ascii="Times New Roman" w:cs="Times New Roman" w:eastAsia="Times New Roman" w:hAnsi="Times New Roman"/>
          <w:b/>
          <w:sz w:val="24"/>
          <w:szCs w:val="24"/>
        </w:rPr>
        <w:t>33 | </w:t>
      </w:r>
      <w:r>
        <w:rPr>
          <w:rFonts w:ascii="Times New Roman" w:cs="Times New Roman" w:eastAsia="Times New Roman" w:hAnsi="Times New Roman"/>
          <w:color w:val="7E7E7E"/>
          <w:sz w:val="24"/>
          <w:szCs w:val="24"/>
        </w:rPr>
        <w:t>P a g 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</w:r>
    </w:p>
    <w:sectPr>
      <w:pgMar w:bottom="280" w:footer="0" w:header="0" w:left="1080" w:right="1720" w:top="1480"/>
      <w:footerReference r:id="rId24" w:type="default"/>
      <w:pgSz w:h="15840" w:w="12240"/>
    </w:sectPr>
  </w:body>
</w:document>
</file>

<file path=word/footer1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group coordorigin="1169,14546" coordsize="10233,0" style="position:absolute;margin-left:58.44pt;margin-top:727.296pt;width:511.66pt;height:0pt;mso-position-horizontal-relative:page;mso-position-vertical-relative:page;z-index:-1705">
          <v:shape coordorigin="1169,14546" coordsize="10233,0" filled="f" path="m1169,14546l11402,14546e" strokecolor="#D9D9D9" stroked="t" strokeweight="0.57998pt" style="position:absolute;left:1169;top:14546;width:10233;height:0">
            <v:path arrowok="t"/>
          </v:shape>
          <w10:wrap type="none"/>
        </v:group>
      </w:pict>
    </w:r>
    <w:r>
      <w:pict>
        <v:shape filled="f" stroked="f" style="position:absolute;margin-left:57.88pt;margin-top:729pt;width:55.956pt;height:14.24pt;mso-position-horizontal-relative:page;mso-position-vertical-relative:page;z-index:-1704" type="#_x0000_t202">
          <v:textbox inset="0,0,0,0">
            <w:txbxContent>
              <w:p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jc w:val="left"/>
                  <w:spacing w:line="260" w:lineRule="exact"/>
                  <w:ind w:left="40" w:right="-37"/>
                </w:pPr>
                <w:r>
                  <w:rPr>
                    <w:rFonts w:ascii="Times New Roman" w:cs="Times New Roman" w:eastAsia="Times New Roman" w:hAnsi="Times New Roman"/>
                    <w:b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ascii="Times New Roman" w:cs="Times New Roman" w:eastAsia="Times New Roman" w:hAnsi="Times New Roman"/>
                    <w:b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ascii="Times New Roman" w:cs="Times New Roman" w:eastAsia="Times New Roman" w:hAnsi="Times New Roman"/>
                    <w:b/>
                    <w:sz w:val="24"/>
                    <w:szCs w:val="24"/>
                  </w:rPr>
                  <w:t> | </w:t>
                </w:r>
                <w:r>
                  <w:rPr>
                    <w:rFonts w:ascii="Times New Roman" w:cs="Times New Roman" w:eastAsia="Times New Roman" w:hAnsi="Times New Roman"/>
                    <w:color w:val="7E7E7E"/>
                    <w:sz w:val="24"/>
                    <w:szCs w:val="24"/>
                  </w:rPr>
                  <w:t>P a g e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0"/>
        <w:szCs w:val="0"/>
      </w:rPr>
      <w:jc w:val="left"/>
      <w:spacing w:line="0" w:lineRule="exact"/>
    </w:pPr>
    <w:r>
      <w:rPr>
        <w:sz w:val="0"/>
        <w:szCs w:val="0"/>
      </w:rPr>
    </w:r>
  </w:p>
</w:ftr>
</file>

<file path=word/footer3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filled="f" stroked="f" style="position:absolute;margin-left:57.88pt;margin-top:729pt;width:55.956pt;height:14.24pt;mso-position-horizontal-relative:page;mso-position-vertical-relative:page;z-index:-1703" type="#_x0000_t202">
          <v:textbox inset="0,0,0,0">
            <w:txbxContent>
              <w:p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jc w:val="left"/>
                  <w:spacing w:line="260" w:lineRule="exact"/>
                  <w:ind w:left="40" w:right="-37"/>
                </w:pPr>
                <w:r>
                  <w:rPr>
                    <w:rFonts w:ascii="Times New Roman" w:cs="Times New Roman" w:eastAsia="Times New Roman" w:hAnsi="Times New Roman"/>
                    <w:b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ascii="Times New Roman" w:cs="Times New Roman" w:eastAsia="Times New Roman" w:hAnsi="Times New Roman"/>
                    <w:b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29</w:t>
                </w:r>
                <w:r>
                  <w:fldChar w:fldCharType="end"/>
                </w:r>
                <w:r>
                  <w:rPr>
                    <w:rFonts w:ascii="Times New Roman" w:cs="Times New Roman" w:eastAsia="Times New Roman" w:hAnsi="Times New Roman"/>
                    <w:b/>
                    <w:sz w:val="24"/>
                    <w:szCs w:val="24"/>
                  </w:rPr>
                  <w:t> | </w:t>
                </w:r>
                <w:r>
                  <w:rPr>
                    <w:rFonts w:ascii="Times New Roman" w:cs="Times New Roman" w:eastAsia="Times New Roman" w:hAnsi="Times New Roman"/>
                    <w:color w:val="7E7E7E"/>
                    <w:sz w:val="24"/>
                    <w:szCs w:val="24"/>
                  </w:rPr>
                  <w:t>P a g e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4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0"/>
        <w:szCs w:val="0"/>
      </w:rPr>
      <w:jc w:val="left"/>
      <w:spacing w:line="0" w:lineRule="exact"/>
    </w:pPr>
    <w:r>
      <w:rPr>
        <w:sz w:val="0"/>
        <w:szCs w:val="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footer1.xml" Type="http://schemas.openxmlformats.org/officeDocument/2006/relationships/footer"/><Relationship Id="rId5" Target="media\image1.png" Type="http://schemas.openxmlformats.org/officeDocument/2006/relationships/image"/><Relationship Id="rId6" Target="media\image2.png" Type="http://schemas.openxmlformats.org/officeDocument/2006/relationships/image"/><Relationship Id="rId7" Target="media\image2.png" Type="http://schemas.openxmlformats.org/officeDocument/2006/relationships/image"/><Relationship Id="rId8" Target="media\image2.png" Type="http://schemas.openxmlformats.org/officeDocument/2006/relationships/image"/><Relationship Id="rId9" Target="media\image2.png" Type="http://schemas.openxmlformats.org/officeDocument/2006/relationships/image"/><Relationship Id="rId10" Target="media\image2.png" Type="http://schemas.openxmlformats.org/officeDocument/2006/relationships/image"/><Relationship Id="rId11" Target="media\image2.png" Type="http://schemas.openxmlformats.org/officeDocument/2006/relationships/image"/><Relationship Id="rId12" Target="media\image2.png" Type="http://schemas.openxmlformats.org/officeDocument/2006/relationships/image"/><Relationship Id="rId13" Target="media\image2.png" Type="http://schemas.openxmlformats.org/officeDocument/2006/relationships/image"/><Relationship Id="rId14" Target="media\image2.png" Type="http://schemas.openxmlformats.org/officeDocument/2006/relationships/image"/><Relationship Id="rId15" Target="media\image2.png" Type="http://schemas.openxmlformats.org/officeDocument/2006/relationships/image"/><Relationship Id="rId16" Target="media\image3.jpg" Type="http://schemas.openxmlformats.org/officeDocument/2006/relationships/image"/><Relationship Id="rId17" Target="footer2.xml" Type="http://schemas.openxmlformats.org/officeDocument/2006/relationships/footer"/><Relationship Id="rId18" Target="media\image4.jpg" Type="http://schemas.openxmlformats.org/officeDocument/2006/relationships/image"/><Relationship Id="rId19" Target="media\image5.jpg" Type="http://schemas.openxmlformats.org/officeDocument/2006/relationships/image"/><Relationship Id="rId20" Target="media\image6.jpg" Type="http://schemas.openxmlformats.org/officeDocument/2006/relationships/image"/><Relationship Id="rId21" Target="media\image7.jpg" Type="http://schemas.openxmlformats.org/officeDocument/2006/relationships/image"/><Relationship Id="rId22" Target="footer3.xml" Type="http://schemas.openxmlformats.org/officeDocument/2006/relationships/footer"/><Relationship Id="rId23" Target="media\image8.jpg" Type="http://schemas.openxmlformats.org/officeDocument/2006/relationships/image"/><Relationship Id="rId24" Target="footer4.xml" Type="http://schemas.openxmlformats.org/officeDocument/2006/relationships/footer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